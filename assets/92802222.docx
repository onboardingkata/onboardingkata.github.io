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1544F" w:rsidRPr="009C57A8" w:rsidRDefault="0051544F" w:rsidP="009B6E7A">
      <w:pPr>
        <w:ind w:left="3600" w:hanging="3600"/>
        <w:jc w:val="left"/>
        <w:rPr>
          <w:lang w:val="es-MX"/>
        </w:rPr>
      </w:pPr>
    </w:p>
    <w:p w:rsidR="0051544F" w:rsidRPr="009C57A8" w:rsidRDefault="0051544F" w:rsidP="007E5197">
      <w:pPr>
        <w:jc w:val="left"/>
        <w:rPr>
          <w:lang w:val="es-MX"/>
        </w:rPr>
      </w:pPr>
    </w:p>
    <w:p w:rsidR="0051544F" w:rsidRPr="009C57A8" w:rsidRDefault="0051544F" w:rsidP="007E5197">
      <w:pPr>
        <w:jc w:val="left"/>
        <w:rPr>
          <w:lang w:val="es-MX"/>
        </w:rPr>
      </w:pPr>
    </w:p>
    <w:p w:rsidR="0051544F" w:rsidRPr="009C57A8" w:rsidRDefault="0051544F" w:rsidP="007E5197">
      <w:pPr>
        <w:jc w:val="left"/>
        <w:rPr>
          <w:lang w:val="es-MX"/>
        </w:rPr>
      </w:pPr>
    </w:p>
    <w:p w:rsidR="0051544F" w:rsidRPr="009C57A8" w:rsidRDefault="0051544F" w:rsidP="007E5197">
      <w:pPr>
        <w:jc w:val="left"/>
        <w:rPr>
          <w:lang w:val="es-MX"/>
        </w:rPr>
      </w:pPr>
    </w:p>
    <w:p w:rsidR="0051544F" w:rsidRPr="009C57A8" w:rsidRDefault="0051544F" w:rsidP="007E5197">
      <w:pPr>
        <w:pStyle w:val="TituloPortada"/>
        <w:jc w:val="left"/>
        <w:rPr>
          <w:b w:val="0"/>
          <w:caps/>
          <w:sz w:val="48"/>
          <w:lang w:val="es-MX"/>
        </w:rPr>
      </w:pPr>
    </w:p>
    <w:p w:rsidR="0051544F" w:rsidRPr="009C57A8" w:rsidRDefault="00A5379E" w:rsidP="007E5197">
      <w:pPr>
        <w:pStyle w:val="TituloPortada"/>
        <w:jc w:val="left"/>
        <w:rPr>
          <w:b w:val="0"/>
          <w:lang w:val="es-MX"/>
        </w:rPr>
      </w:pPr>
      <w:r w:rsidRPr="009C57A8">
        <w:rPr>
          <w:b w:val="0"/>
          <w:lang w:val="es-MX"/>
        </w:rPr>
        <w:t>Servicios Formiik</w:t>
      </w:r>
    </w:p>
    <w:p w:rsidR="0051544F" w:rsidRPr="009C57A8" w:rsidRDefault="009C57A8" w:rsidP="007E5197">
      <w:pPr>
        <w:pStyle w:val="Subtitulo"/>
        <w:ind w:left="0"/>
        <w:rPr>
          <w:b w:val="0"/>
          <w:lang w:val="es-MX"/>
        </w:rPr>
      </w:pPr>
      <w:r>
        <w:rPr>
          <w:b w:val="0"/>
          <w:lang w:val="es-MX"/>
        </w:rPr>
        <w:t>Versión 1.</w:t>
      </w:r>
      <w:r w:rsidR="0006076D">
        <w:rPr>
          <w:b w:val="0"/>
          <w:lang w:val="es-MX"/>
        </w:rPr>
        <w:t>7</w:t>
      </w:r>
    </w:p>
    <w:p w:rsidR="0051544F" w:rsidRPr="009C57A8" w:rsidRDefault="0051544F" w:rsidP="007E5197">
      <w:pPr>
        <w:jc w:val="left"/>
        <w:rPr>
          <w:lang w:val="es-MX"/>
        </w:rPr>
      </w:pPr>
    </w:p>
    <w:p w:rsidR="0051544F" w:rsidRPr="009C57A8" w:rsidRDefault="0081755D" w:rsidP="007E5197">
      <w:pPr>
        <w:jc w:val="left"/>
        <w:rPr>
          <w:lang w:val="es-MX"/>
        </w:rPr>
      </w:pPr>
      <w:r w:rsidRPr="009C57A8">
        <w:rPr>
          <w:noProof/>
          <w:lang w:val="es-MX" w:eastAsia="es-MX"/>
        </w:rPr>
        <mc:AlternateContent>
          <mc:Choice Requires="wps">
            <w:drawing>
              <wp:anchor distT="0" distB="0" distL="0" distR="114300" simplePos="0" relativeHeight="251652096" behindDoc="0" locked="0" layoutInCell="1" allowOverlap="1" wp14:anchorId="13FBB049" wp14:editId="39A68A55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3683000" cy="709930"/>
                <wp:effectExtent l="0" t="0" r="0" b="0"/>
                <wp:wrapSquare wrapText="largest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7099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319" w:type="dxa"/>
                              <w:tblInd w:w="58" w:type="dxa"/>
                              <w:tblBorders>
                                <w:top w:val="single" w:sz="8" w:space="0" w:color="808080"/>
                                <w:left w:val="single" w:sz="8" w:space="0" w:color="808080"/>
                                <w:bottom w:val="single" w:sz="8" w:space="0" w:color="808080"/>
                                <w:right w:val="single" w:sz="4" w:space="0" w:color="auto"/>
                                <w:insideH w:val="single" w:sz="4" w:space="0" w:color="808080"/>
                                <w:insideV w:val="single" w:sz="4" w:space="0" w:color="808080"/>
                              </w:tblBorders>
                              <w:tblLayout w:type="fixed"/>
                              <w:tblCellMar>
                                <w:top w:w="14" w:type="dxa"/>
                                <w:left w:w="58" w:type="dxa"/>
                                <w:bottom w:w="14" w:type="dxa"/>
                                <w:right w:w="5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334"/>
                              <w:gridCol w:w="1985"/>
                            </w:tblGrid>
                            <w:tr w:rsidR="008802DC" w:rsidTr="00525E66">
                              <w:trPr>
                                <w:trHeight w:val="188"/>
                              </w:trPr>
                              <w:tc>
                                <w:tcPr>
                                  <w:tcW w:w="3334" w:type="dxa"/>
                                </w:tcPr>
                                <w:p w:rsidR="008802DC" w:rsidRDefault="008802DC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Autores: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8802DC" w:rsidRDefault="008802DC" w:rsidP="00FB7541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Pablo Monroy</w:t>
                                  </w:r>
                                </w:p>
                              </w:tc>
                            </w:tr>
                            <w:tr w:rsidR="008802DC" w:rsidTr="00525E66">
                              <w:trPr>
                                <w:trHeight w:val="188"/>
                              </w:trPr>
                              <w:tc>
                                <w:tcPr>
                                  <w:tcW w:w="3334" w:type="dxa"/>
                                </w:tcPr>
                                <w:p w:rsidR="008802DC" w:rsidRDefault="008802DC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Fecha de Creación: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8802DC" w:rsidRPr="00BD49D1" w:rsidRDefault="008802DC" w:rsidP="00A925C9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Enero 16, 2012</w:t>
                                  </w:r>
                                </w:p>
                              </w:tc>
                            </w:tr>
                            <w:tr w:rsidR="008802DC" w:rsidTr="00525E66">
                              <w:trPr>
                                <w:trHeight w:val="188"/>
                              </w:trPr>
                              <w:tc>
                                <w:tcPr>
                                  <w:tcW w:w="3334" w:type="dxa"/>
                                </w:tcPr>
                                <w:p w:rsidR="008802DC" w:rsidRDefault="008802DC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Fecha de Ultima Actualización: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8802DC" w:rsidRDefault="00D630DD" w:rsidP="00F24356">
                                  <w:pPr>
                                    <w:pStyle w:val="Tabletext"/>
                                    <w:snapToGrid w:val="0"/>
                                  </w:pPr>
                                  <w:r>
                                    <w:t>Junio 28, 2017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:rsidR="008802DC" w:rsidRDefault="008802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FBB0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9pt;width:290pt;height:55.9pt;z-index:251652096;visibility:visible;mso-wrap-style:square;mso-width-percent:0;mso-height-percent:0;mso-wrap-distance-left:0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" stroked="f">
                <v:fill opacity="0"/>
                <v:textbox inset="0,0,0,0">
                  <w:txbxContent>
                    <w:tbl>
                      <w:tblPr>
                        <w:tblW w:w="5319" w:type="dxa"/>
                        <w:tblInd w:w="58" w:type="dxa"/>
                        <w:tblBorders>
                          <w:top w:val="single" w:sz="8" w:space="0" w:color="808080"/>
                          <w:left w:val="single" w:sz="8" w:space="0" w:color="808080"/>
                          <w:bottom w:val="single" w:sz="8" w:space="0" w:color="808080"/>
                          <w:right w:val="single" w:sz="4" w:space="0" w:color="auto"/>
                          <w:insideH w:val="single" w:sz="4" w:space="0" w:color="808080"/>
                          <w:insideV w:val="single" w:sz="4" w:space="0" w:color="808080"/>
                        </w:tblBorders>
                        <w:tblLayout w:type="fixed"/>
                        <w:tblCellMar>
                          <w:top w:w="14" w:type="dxa"/>
                          <w:left w:w="58" w:type="dxa"/>
                          <w:bottom w:w="14" w:type="dxa"/>
                          <w:right w:w="5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334"/>
                        <w:gridCol w:w="1985"/>
                      </w:tblGrid>
                      <w:tr w:rsidR="008802DC" w:rsidTr="00525E66">
                        <w:trPr>
                          <w:trHeight w:val="188"/>
                        </w:trPr>
                        <w:tc>
                          <w:tcPr>
                            <w:tcW w:w="3334" w:type="dxa"/>
                          </w:tcPr>
                          <w:p w:rsidR="008802DC" w:rsidRDefault="008802DC">
                            <w:pPr>
                              <w:pStyle w:val="Tabletext"/>
                              <w:snapToGrid w:val="0"/>
                            </w:pPr>
                            <w:r>
                              <w:t>Autores: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8802DC" w:rsidRDefault="008802DC" w:rsidP="00FB7541">
                            <w:pPr>
                              <w:pStyle w:val="Tabletext"/>
                              <w:snapToGrid w:val="0"/>
                            </w:pPr>
                            <w:r>
                              <w:t>Pablo Monroy</w:t>
                            </w:r>
                          </w:p>
                        </w:tc>
                      </w:tr>
                      <w:tr w:rsidR="008802DC" w:rsidTr="00525E66">
                        <w:trPr>
                          <w:trHeight w:val="188"/>
                        </w:trPr>
                        <w:tc>
                          <w:tcPr>
                            <w:tcW w:w="3334" w:type="dxa"/>
                          </w:tcPr>
                          <w:p w:rsidR="008802DC" w:rsidRDefault="008802DC">
                            <w:pPr>
                              <w:pStyle w:val="Tabletext"/>
                              <w:snapToGrid w:val="0"/>
                            </w:pPr>
                            <w:r>
                              <w:t>Fecha de Creación: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8802DC" w:rsidRPr="00BD49D1" w:rsidRDefault="008802DC" w:rsidP="00A925C9">
                            <w:pPr>
                              <w:pStyle w:val="Tabletext"/>
                              <w:snapToGrid w:val="0"/>
                            </w:pPr>
                            <w:r>
                              <w:t>Enero 16, 2012</w:t>
                            </w:r>
                          </w:p>
                        </w:tc>
                      </w:tr>
                      <w:tr w:rsidR="008802DC" w:rsidTr="00525E66">
                        <w:trPr>
                          <w:trHeight w:val="188"/>
                        </w:trPr>
                        <w:tc>
                          <w:tcPr>
                            <w:tcW w:w="3334" w:type="dxa"/>
                          </w:tcPr>
                          <w:p w:rsidR="008802DC" w:rsidRDefault="008802DC">
                            <w:pPr>
                              <w:pStyle w:val="Tabletext"/>
                              <w:snapToGrid w:val="0"/>
                            </w:pPr>
                            <w:r>
                              <w:t>Fecha de Ultima Actualización: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8802DC" w:rsidRDefault="00D630DD" w:rsidP="00F24356">
                            <w:pPr>
                              <w:pStyle w:val="Tabletext"/>
                              <w:snapToGrid w:val="0"/>
                            </w:pPr>
                            <w:r>
                              <w:t>Junio 28, 2017</w:t>
                            </w:r>
                            <w:bookmarkStart w:id="1" w:name="_GoBack"/>
                            <w:bookmarkEnd w:id="1"/>
                          </w:p>
                        </w:tc>
                      </w:tr>
                    </w:tbl>
                    <w:p w:rsidR="008802DC" w:rsidRDefault="008802DC"/>
                  </w:txbxContent>
                </v:textbox>
                <w10:wrap type="square" side="largest" anchorx="margin"/>
              </v:shape>
            </w:pict>
          </mc:Fallback>
        </mc:AlternateContent>
      </w:r>
    </w:p>
    <w:tbl>
      <w:tblPr>
        <w:tblW w:w="10420" w:type="dxa"/>
        <w:tblInd w:w="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0"/>
        <w:gridCol w:w="1840"/>
        <w:gridCol w:w="1340"/>
        <w:gridCol w:w="1820"/>
        <w:gridCol w:w="1380"/>
        <w:gridCol w:w="1540"/>
      </w:tblGrid>
      <w:tr w:rsidR="00D978C5" w:rsidRPr="009C57A8" w:rsidTr="006678CB">
        <w:trPr>
          <w:trHeight w:val="220"/>
        </w:trPr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  <w:bookmarkStart w:id="2" w:name="OLE_LINK5"/>
            <w:bookmarkStart w:id="3" w:name="OLE_LINK6"/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  <w:p w:rsidR="006678CB" w:rsidRPr="009C57A8" w:rsidRDefault="006678CB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:rsidR="00D978C5" w:rsidRPr="009C57A8" w:rsidRDefault="00D978C5">
            <w:pPr>
              <w:widowControl w:val="0"/>
              <w:suppressAutoHyphens w:val="0"/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Cs w:val="20"/>
                <w:lang w:val="es-MX" w:eastAsia="es-MX"/>
              </w:rPr>
            </w:pPr>
          </w:p>
        </w:tc>
      </w:tr>
      <w:bookmarkEnd w:id="2"/>
      <w:bookmarkEnd w:id="3"/>
    </w:tbl>
    <w:p w:rsidR="00A5379E" w:rsidRPr="009C57A8" w:rsidRDefault="00A5379E" w:rsidP="00A5379E">
      <w:pPr>
        <w:rPr>
          <w:rFonts w:asciiTheme="minorHAnsi" w:hAnsiTheme="minorHAnsi" w:cstheme="minorHAnsi"/>
          <w:szCs w:val="20"/>
          <w:lang w:val="es-MX"/>
        </w:rPr>
      </w:pPr>
    </w:p>
    <w:p w:rsidR="00357895" w:rsidRPr="009C57A8" w:rsidRDefault="00357895" w:rsidP="00A5379E">
      <w:pPr>
        <w:rPr>
          <w:rFonts w:asciiTheme="minorHAnsi" w:hAnsiTheme="minorHAnsi" w:cstheme="minorHAnsi"/>
          <w:szCs w:val="20"/>
          <w:lang w:val="es-MX"/>
        </w:rPr>
      </w:pPr>
    </w:p>
    <w:p w:rsidR="00357895" w:rsidRPr="009C57A8" w:rsidRDefault="00357895" w:rsidP="000722E7">
      <w:pPr>
        <w:pStyle w:val="Ttulo1"/>
        <w:rPr>
          <w:lang w:val="es-MX"/>
        </w:rPr>
      </w:pPr>
      <w:r w:rsidRPr="009C57A8">
        <w:rPr>
          <w:lang w:val="es-MX"/>
        </w:rPr>
        <w:lastRenderedPageBreak/>
        <w:t xml:space="preserve">Servicios Formiik </w:t>
      </w:r>
    </w:p>
    <w:p w:rsidR="00357895" w:rsidRPr="009C57A8" w:rsidRDefault="00357895" w:rsidP="00357895">
      <w:pPr>
        <w:jc w:val="left"/>
        <w:rPr>
          <w:lang w:val="es-MX"/>
        </w:rPr>
      </w:pPr>
      <w:r w:rsidRPr="009C57A8">
        <w:rPr>
          <w:lang w:val="es-MX"/>
        </w:rPr>
        <w:t xml:space="preserve">Formiik expone sus Servicios Web para que sus clientes puedan desplegar </w:t>
      </w:r>
      <w:r w:rsidR="004E43C3" w:rsidRPr="009C57A8">
        <w:rPr>
          <w:lang w:val="es-MX"/>
        </w:rPr>
        <w:t>las órdenes de trabajo para que sus operadores puedan recabar la información usada en sus procesos de negocio.</w:t>
      </w:r>
    </w:p>
    <w:p w:rsidR="00357895" w:rsidRPr="009C57A8" w:rsidRDefault="00357895" w:rsidP="00357895">
      <w:pPr>
        <w:jc w:val="left"/>
        <w:rPr>
          <w:lang w:val="es-MX"/>
        </w:rPr>
      </w:pPr>
    </w:p>
    <w:p w:rsidR="00357895" w:rsidRPr="009C57A8" w:rsidRDefault="00357895" w:rsidP="00357895">
      <w:pPr>
        <w:jc w:val="left"/>
        <w:rPr>
          <w:lang w:val="es-MX"/>
        </w:rPr>
      </w:pPr>
      <w:r w:rsidRPr="009C57A8">
        <w:rPr>
          <w:lang w:val="es-MX"/>
        </w:rPr>
        <w:t xml:space="preserve">Así mismo </w:t>
      </w:r>
      <w:r w:rsidR="004E43C3" w:rsidRPr="009C57A8">
        <w:rPr>
          <w:lang w:val="es-MX"/>
        </w:rPr>
        <w:t>les</w:t>
      </w:r>
      <w:r w:rsidRPr="009C57A8">
        <w:rPr>
          <w:lang w:val="es-MX"/>
        </w:rPr>
        <w:t xml:space="preserve"> solicita a sus Clientes que construyan sus propios Servicios Web para que Formiik pueda entregar las respuestas de la información recabada por sus operadores </w:t>
      </w:r>
      <w:r w:rsidR="004E43C3" w:rsidRPr="009C57A8">
        <w:rPr>
          <w:lang w:val="es-MX"/>
        </w:rPr>
        <w:t xml:space="preserve">desde sus </w:t>
      </w:r>
      <w:r w:rsidRPr="009C57A8">
        <w:rPr>
          <w:lang w:val="es-MX"/>
        </w:rPr>
        <w:t>dispositivos móviles.</w:t>
      </w:r>
    </w:p>
    <w:p w:rsidR="004E43C3" w:rsidRPr="009C57A8" w:rsidRDefault="004E43C3" w:rsidP="00357895">
      <w:pPr>
        <w:jc w:val="left"/>
        <w:rPr>
          <w:lang w:val="es-MX"/>
        </w:rPr>
      </w:pPr>
    </w:p>
    <w:p w:rsidR="00357895" w:rsidRPr="009C57A8" w:rsidRDefault="00357895" w:rsidP="00357895">
      <w:pPr>
        <w:jc w:val="left"/>
        <w:rPr>
          <w:lang w:val="es-MX"/>
        </w:rPr>
      </w:pPr>
    </w:p>
    <w:p w:rsidR="00357895" w:rsidRPr="009C57A8" w:rsidRDefault="00357895" w:rsidP="00357895">
      <w:pPr>
        <w:jc w:val="center"/>
        <w:rPr>
          <w:lang w:val="es-MX"/>
        </w:rPr>
      </w:pPr>
      <w:r w:rsidRPr="009C57A8">
        <w:rPr>
          <w:lang w:val="es-MX"/>
        </w:rPr>
        <w:object w:dxaOrig="8506" w:dyaOrig="66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25pt;height:309.75pt" o:ole="">
            <v:imagedata r:id="rId8" o:title=""/>
          </v:shape>
          <o:OLEObject Type="Embed" ProgID="Visio.Drawing.11" ShapeID="_x0000_i1025" DrawAspect="Content" ObjectID="_1557471249" r:id="rId9"/>
        </w:object>
      </w:r>
    </w:p>
    <w:p w:rsidR="000722E7" w:rsidRDefault="00AA266E" w:rsidP="000722E7">
      <w:pPr>
        <w:pStyle w:val="Ttulo1"/>
        <w:rPr>
          <w:lang w:val="es-MX"/>
        </w:rPr>
      </w:pPr>
      <w:r w:rsidRPr="009C57A8">
        <w:rPr>
          <w:noProof/>
          <w:lang w:val="es-MX"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2F1C1FAA" wp14:editId="64F78AAE">
            <wp:simplePos x="0" y="0"/>
            <wp:positionH relativeFrom="column">
              <wp:posOffset>5052060</wp:posOffset>
            </wp:positionH>
            <wp:positionV relativeFrom="paragraph">
              <wp:posOffset>431165</wp:posOffset>
            </wp:positionV>
            <wp:extent cx="816610" cy="554355"/>
            <wp:effectExtent l="0" t="0" r="254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6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2E7" w:rsidRPr="009C57A8">
        <w:rPr>
          <w:lang w:val="es-MX"/>
        </w:rPr>
        <w:t xml:space="preserve">Servicios </w:t>
      </w:r>
      <w:r w:rsidR="00B73B83" w:rsidRPr="009C57A8">
        <w:rPr>
          <w:lang w:val="es-MX"/>
        </w:rPr>
        <w:t xml:space="preserve">Web </w:t>
      </w:r>
      <w:r w:rsidR="00A54286">
        <w:rPr>
          <w:lang w:val="es-MX"/>
        </w:rPr>
        <w:t xml:space="preserve">SOAP </w:t>
      </w:r>
      <w:r w:rsidR="000722E7" w:rsidRPr="009C57A8">
        <w:rPr>
          <w:lang w:val="es-MX"/>
        </w:rPr>
        <w:t>que expone Formiik</w:t>
      </w:r>
    </w:p>
    <w:p w:rsidR="005D5D50" w:rsidRDefault="005D5D50" w:rsidP="005D5D50">
      <w:pPr>
        <w:pStyle w:val="Ttulo2"/>
        <w:rPr>
          <w:lang w:val="es-MX"/>
        </w:rPr>
      </w:pPr>
      <w:proofErr w:type="spellStart"/>
      <w:r>
        <w:rPr>
          <w:lang w:val="es-MX"/>
        </w:rPr>
        <w:t>Urls</w:t>
      </w:r>
      <w:proofErr w:type="spellEnd"/>
      <w:r>
        <w:rPr>
          <w:lang w:val="es-MX"/>
        </w:rPr>
        <w:t xml:space="preserve"> Servicios SOAP</w:t>
      </w:r>
    </w:p>
    <w:p w:rsidR="005D5D50" w:rsidRDefault="005D5D50" w:rsidP="005D5D50">
      <w:pPr>
        <w:rPr>
          <w:lang w:val="es-MX"/>
        </w:rPr>
      </w:pPr>
    </w:p>
    <w:p w:rsidR="005D5D50" w:rsidRPr="005D5D50" w:rsidRDefault="005D5D50" w:rsidP="005D5D50">
      <w:pPr>
        <w:pStyle w:val="Ttulo3"/>
        <w:numPr>
          <w:ilvl w:val="0"/>
          <w:numId w:val="0"/>
        </w:numPr>
        <w:ind w:left="720" w:hanging="720"/>
        <w:rPr>
          <w:lang w:val="es-MX"/>
        </w:rPr>
      </w:pPr>
      <w:r w:rsidRPr="005D5D50">
        <w:rPr>
          <w:lang w:val="es-MX"/>
        </w:rPr>
        <w:t>Sin Certificado</w:t>
      </w:r>
    </w:p>
    <w:p w:rsidR="005D5D50" w:rsidRPr="005D5D50" w:rsidRDefault="005D5D50" w:rsidP="005D5D50">
      <w:pPr>
        <w:rPr>
          <w:lang w:val="es-MX"/>
        </w:rPr>
      </w:pPr>
      <w:r w:rsidRPr="005D5D50">
        <w:rPr>
          <w:lang w:val="es-MX"/>
        </w:rPr>
        <w:t>http://services.formiik.com:8081/BackEnd.svc?wsdl</w:t>
      </w:r>
    </w:p>
    <w:p w:rsidR="005D5D50" w:rsidRPr="005D5D50" w:rsidRDefault="005D5D50" w:rsidP="005D5D50">
      <w:pPr>
        <w:rPr>
          <w:lang w:val="es-MX"/>
        </w:rPr>
      </w:pPr>
    </w:p>
    <w:p w:rsidR="005D5D50" w:rsidRPr="005D5D50" w:rsidRDefault="005D5D50" w:rsidP="005D5D50">
      <w:pPr>
        <w:pStyle w:val="Ttulo3"/>
        <w:numPr>
          <w:ilvl w:val="0"/>
          <w:numId w:val="0"/>
        </w:numPr>
        <w:ind w:left="720" w:hanging="720"/>
        <w:rPr>
          <w:lang w:val="es-MX"/>
        </w:rPr>
      </w:pPr>
      <w:r w:rsidRPr="005D5D50">
        <w:rPr>
          <w:lang w:val="es-MX"/>
        </w:rPr>
        <w:t>Con Certificado</w:t>
      </w:r>
    </w:p>
    <w:p w:rsidR="005D5D50" w:rsidRPr="005D5D50" w:rsidRDefault="005D5D50" w:rsidP="005D5D50">
      <w:pPr>
        <w:rPr>
          <w:lang w:val="es-MX"/>
        </w:rPr>
      </w:pPr>
      <w:r w:rsidRPr="005D5D50">
        <w:rPr>
          <w:lang w:val="es-MX"/>
        </w:rPr>
        <w:t>https://services.formiik.com:8084/BackEnd.svc?wsdl</w:t>
      </w:r>
    </w:p>
    <w:p w:rsidR="00BA2BE8" w:rsidRPr="009C57A8" w:rsidRDefault="00BA2BE8" w:rsidP="00BA2BE8">
      <w:pPr>
        <w:pStyle w:val="Ttulo2"/>
        <w:rPr>
          <w:lang w:val="es-MX"/>
        </w:rPr>
      </w:pPr>
      <w:r w:rsidRPr="009C57A8">
        <w:rPr>
          <w:lang w:val="es-MX"/>
        </w:rPr>
        <w:t>Agregar Órdenes</w:t>
      </w:r>
    </w:p>
    <w:tbl>
      <w:tblPr>
        <w:tblW w:w="14523" w:type="dxa"/>
        <w:tblInd w:w="93" w:type="dxa"/>
        <w:tblLook w:val="04A0" w:firstRow="1" w:lastRow="0" w:firstColumn="1" w:lastColumn="0" w:noHBand="0" w:noVBand="1"/>
      </w:tblPr>
      <w:tblGrid>
        <w:gridCol w:w="3126"/>
        <w:gridCol w:w="1380"/>
        <w:gridCol w:w="1388"/>
        <w:gridCol w:w="1448"/>
        <w:gridCol w:w="2070"/>
        <w:gridCol w:w="696"/>
        <w:gridCol w:w="1274"/>
        <w:gridCol w:w="1439"/>
        <w:gridCol w:w="1702"/>
      </w:tblGrid>
      <w:tr w:rsidR="00BA2BE8" w:rsidRPr="00A925C9" w:rsidTr="000A152B">
        <w:trPr>
          <w:trHeight w:val="315"/>
        </w:trPr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1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3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BA2BE8" w:rsidRPr="00A925C9" w:rsidTr="000A152B">
        <w:trPr>
          <w:trHeight w:val="315"/>
        </w:trPr>
        <w:tc>
          <w:tcPr>
            <w:tcW w:w="3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AddWorkOrdersXML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clientId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197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 de envío</w:t>
            </w:r>
          </w:p>
        </w:tc>
        <w:tc>
          <w:tcPr>
            <w:tcW w:w="314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Este servicio envía un conjunto de órdenes.</w:t>
            </w:r>
          </w:p>
        </w:tc>
      </w:tr>
      <w:tr w:rsidR="00BA2BE8" w:rsidRPr="00A925C9" w:rsidTr="000A152B">
        <w:trPr>
          <w:trHeight w:val="630"/>
        </w:trPr>
        <w:tc>
          <w:tcPr>
            <w:tcW w:w="3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productId</w:t>
            </w:r>
            <w:proofErr w:type="spellEnd"/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que se reconocerá la aplicación del cliente</w:t>
            </w:r>
          </w:p>
        </w:tc>
        <w:tc>
          <w:tcPr>
            <w:tcW w:w="197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314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BA2BE8" w:rsidRPr="00A925C9" w:rsidTr="000A152B">
        <w:trPr>
          <w:trHeight w:val="315"/>
        </w:trPr>
        <w:tc>
          <w:tcPr>
            <w:tcW w:w="3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workOrders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A2BE8" w:rsidRPr="00A925C9" w:rsidRDefault="00BA2BE8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XML con N número de </w:t>
            </w:r>
            <w:r w:rsidR="000A152B"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órdenes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para agregar.</w:t>
            </w:r>
          </w:p>
        </w:tc>
        <w:tc>
          <w:tcPr>
            <w:tcW w:w="197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314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BA2BE8" w:rsidRPr="00A925C9" w:rsidTr="000A152B">
        <w:trPr>
          <w:trHeight w:val="340"/>
        </w:trPr>
        <w:tc>
          <w:tcPr>
            <w:tcW w:w="145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</w:p>
        </w:tc>
      </w:tr>
      <w:tr w:rsidR="00BA2BE8" w:rsidRPr="00A925C9" w:rsidTr="000A152B">
        <w:trPr>
          <w:trHeight w:val="340"/>
        </w:trPr>
        <w:tc>
          <w:tcPr>
            <w:tcW w:w="101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XML con N número de </w:t>
            </w:r>
            <w:proofErr w:type="spellStart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ordenes</w:t>
            </w:r>
            <w:proofErr w:type="spellEnd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para agregar</w:t>
            </w: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BA2BE8" w:rsidRPr="00A925C9" w:rsidRDefault="00BA2BE8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BA2BE8" w:rsidRPr="00A925C9" w:rsidRDefault="00BA2BE8" w:rsidP="00A1243C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Formato</w:t>
            </w:r>
          </w:p>
        </w:tc>
      </w:tr>
      <w:tr w:rsidR="001C1B72" w:rsidRPr="00AA3356" w:rsidTr="000A152B">
        <w:trPr>
          <w:trHeight w:val="567"/>
        </w:trPr>
        <w:tc>
          <w:tcPr>
            <w:tcW w:w="10108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E11B76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E11B76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type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Cobranza_Grupal</w:t>
            </w:r>
            <w:proofErr w:type="spellEnd"/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version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1.0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opaz</w:t>
            </w:r>
            <w:proofErr w:type="spellEnd"/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priority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expirationDate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E11B76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cancellationDate</w:t>
            </w:r>
            <w:proofErr w:type="spellEnd"/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="008A14DB" w:rsidRPr="00E11B76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r w:rsidR="008A14DB"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="008A14DB"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="008A14DB" w:rsidRPr="008A14DB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assignDate</w:t>
            </w:r>
            <w:proofErr w:type="spellEnd"/>
            <w:r w:rsidR="008A14DB"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="008A14DB"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="008A14DB"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="008A14DB"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E11B76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10563841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 XXXXX 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XXXXXXXXXXXXXXXXXXXX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8421.05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XXXX 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BENITO JUAREZ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NUEVA CHONTALPA, CARMEN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367691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lastRenderedPageBreak/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1550013543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A2BE8">
              <w:rPr>
                <w:rFonts w:ascii="Consolas" w:hAnsi="Consolas" w:cs="Consolas"/>
                <w:color w:val="0000FF"/>
                <w:sz w:val="16"/>
                <w:szCs w:val="16"/>
                <w:u w:val="single"/>
                <w:lang w:val="es-MX" w:eastAsia="es-MX"/>
              </w:rPr>
              <w:t>CodigoPostal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="00B93893" w:rsidRPr="00B93893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assignDate</w:t>
            </w:r>
            <w:proofErr w:type="spellEnd"/>
            <w:r w:rsidR="00B93893" w:rsidRPr="00B9389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="00B93893" w:rsidRP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="00B93893" w:rsidRPr="00B9389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="00B93893" w:rsidRP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10564327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 CHACON 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CAPA720606MCCHLD04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22 X 47 Y 45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24350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ESPERANZA,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321452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CHACON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1550013555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="00B93893" w:rsidRPr="00B93893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assignDate</w:t>
            </w:r>
            <w:proofErr w:type="spellEnd"/>
            <w:r w:rsidR="00B93893" w:rsidRPr="00B9389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="00B93893" w:rsidRP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="00B93893" w:rsidRPr="00B9389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="00B93893" w:rsidRPr="00B9389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10564532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JULIA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FTE A LA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LA PASADITA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24365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5 DE FEBRERO,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319815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lastRenderedPageBreak/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JULIA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1550013593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4"/>
                <w:szCs w:val="14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9840D1" w:rsidRDefault="001C1B72" w:rsidP="001C1B7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lastRenderedPageBreak/>
              <w:t>id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9840D1" w:rsidRDefault="001C1B72" w:rsidP="001C1B7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Número UNICO que identifica la orden</w:t>
            </w:r>
          </w:p>
        </w:tc>
      </w:tr>
      <w:tr w:rsidR="001C1B72" w:rsidRPr="00AA3356" w:rsidTr="000A152B">
        <w:trPr>
          <w:trHeight w:val="567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A9003D" w:rsidRDefault="001C1B72" w:rsidP="001C1B7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9840D1" w:rsidRDefault="001C1B72" w:rsidP="001C1B7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type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72" w:rsidRPr="009840D1" w:rsidRDefault="001C1B72" w:rsidP="001C1B7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del Formulario</w:t>
            </w:r>
          </w:p>
        </w:tc>
      </w:tr>
      <w:tr w:rsidR="00C011B2" w:rsidRPr="00AA3356" w:rsidTr="000A152B">
        <w:trPr>
          <w:trHeight w:val="1020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version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Versión del formulario</w:t>
            </w:r>
          </w:p>
        </w:tc>
      </w:tr>
      <w:tr w:rsidR="00C011B2" w:rsidRPr="00AA3356" w:rsidTr="000A152B">
        <w:trPr>
          <w:trHeight w:val="1020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userName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 usuario del operador al que se le asigna la orden.</w:t>
            </w:r>
          </w:p>
        </w:tc>
      </w:tr>
      <w:tr w:rsidR="00C011B2" w:rsidRPr="00AA3356" w:rsidTr="000A152B">
        <w:trPr>
          <w:trHeight w:val="567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priority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Prioridad de la orden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1=bajo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2=medio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3=alto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Este campo es solo informativo y no tiene ninguna funcionalidad</w:t>
            </w:r>
          </w:p>
        </w:tc>
      </w:tr>
      <w:tr w:rsidR="00C011B2" w:rsidRPr="00AA3356" w:rsidTr="000A152B">
        <w:trPr>
          <w:trHeight w:val="2324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cancellationDate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Fecha de cancelación de la orden debe de ser con el formato: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Cancelación </w:t>
            </w:r>
            <w:proofErr w:type="spellStart"/>
            <w:r w:rsidRPr="001C1B72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cancellationDate</w:t>
            </w:r>
            <w:proofErr w:type="spellEnd"/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cancelación futura de la orden. La fecha y hora están en GMT-0, es decir, se deben de agregar 5 horas en el horario de verano y 6 horas en el horario normal.</w:t>
            </w:r>
          </w:p>
        </w:tc>
      </w:tr>
      <w:tr w:rsidR="008A14DB" w:rsidRPr="00B93893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4DB" w:rsidRPr="00753321" w:rsidRDefault="008A14DB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14DB" w:rsidRPr="00B93893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93893" w:rsidRPr="001C1B72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 la orden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,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debe de ser con el formato:</w:t>
            </w:r>
          </w:p>
          <w:p w:rsidR="00B93893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B93893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B93893" w:rsidRPr="00B93893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B93893" w:rsidRPr="00B93893" w:rsidRDefault="00B93893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Pr="00B93893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futura de la orden. La 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lastRenderedPageBreak/>
              <w:t>fecha y hora están en GMT-0, es decir, se deben de agregar 5 horas en el horario de verano y 6 horas en el horario normal.</w:t>
            </w:r>
          </w:p>
          <w:p w:rsidR="008A14DB" w:rsidRPr="00B93893" w:rsidRDefault="008A14DB" w:rsidP="00B93893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C011B2" w:rsidRPr="00AA3356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B93893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Estado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Calle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Colonia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u w:val="single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Municipio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Ciudad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Codigo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Postal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C011B2" w:rsidRPr="00A925C9" w:rsidTr="000A152B">
        <w:trPr>
          <w:trHeight w:val="960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</w:tbl>
    <w:p w:rsidR="00A1243C" w:rsidRDefault="00A1243C" w:rsidP="00BA2BE8">
      <w:pPr>
        <w:rPr>
          <w:rFonts w:asciiTheme="minorHAnsi" w:hAnsiTheme="minorHAnsi" w:cstheme="minorHAnsi"/>
          <w:szCs w:val="20"/>
          <w:lang w:val="es-MX"/>
        </w:rPr>
      </w:pPr>
    </w:p>
    <w:p w:rsidR="00A1243C" w:rsidRDefault="00A1243C">
      <w:pPr>
        <w:suppressAutoHyphens w:val="0"/>
        <w:jc w:val="left"/>
        <w:rPr>
          <w:rFonts w:asciiTheme="minorHAnsi" w:hAnsiTheme="minorHAnsi" w:cstheme="minorHAnsi"/>
          <w:szCs w:val="20"/>
          <w:lang w:val="es-MX"/>
        </w:rPr>
      </w:pPr>
      <w:r>
        <w:rPr>
          <w:rFonts w:asciiTheme="minorHAnsi" w:hAnsiTheme="minorHAnsi" w:cstheme="minorHAnsi"/>
          <w:szCs w:val="20"/>
          <w:lang w:val="es-MX"/>
        </w:rPr>
        <w:br w:type="page"/>
      </w:r>
    </w:p>
    <w:p w:rsidR="00BA2BE8" w:rsidRDefault="00BA2BE8" w:rsidP="00BA2BE8">
      <w:pPr>
        <w:rPr>
          <w:rFonts w:asciiTheme="minorHAnsi" w:hAnsiTheme="minorHAnsi" w:cstheme="minorHAnsi"/>
          <w:szCs w:val="20"/>
          <w:lang w:val="es-MX"/>
        </w:rPr>
      </w:pPr>
    </w:p>
    <w:p w:rsidR="00A1243C" w:rsidRPr="009C57A8" w:rsidRDefault="00A1243C" w:rsidP="00A1243C">
      <w:pPr>
        <w:pStyle w:val="Ttulo2"/>
        <w:rPr>
          <w:lang w:val="es-MX"/>
        </w:rPr>
      </w:pPr>
      <w:r>
        <w:rPr>
          <w:lang w:val="es-MX"/>
        </w:rPr>
        <w:t>Reasignación</w:t>
      </w:r>
      <w:r w:rsidRPr="009C57A8">
        <w:rPr>
          <w:lang w:val="es-MX"/>
        </w:rPr>
        <w:t xml:space="preserve"> </w:t>
      </w:r>
      <w:r>
        <w:rPr>
          <w:lang w:val="es-MX"/>
        </w:rPr>
        <w:t xml:space="preserve">de </w:t>
      </w:r>
      <w:r w:rsidRPr="009C57A8">
        <w:rPr>
          <w:lang w:val="es-MX"/>
        </w:rPr>
        <w:t>Órdenes</w:t>
      </w:r>
    </w:p>
    <w:tbl>
      <w:tblPr>
        <w:tblW w:w="14523" w:type="dxa"/>
        <w:tblInd w:w="93" w:type="dxa"/>
        <w:tblLook w:val="04A0" w:firstRow="1" w:lastRow="0" w:firstColumn="1" w:lastColumn="0" w:noHBand="0" w:noVBand="1"/>
      </w:tblPr>
      <w:tblGrid>
        <w:gridCol w:w="3126"/>
        <w:gridCol w:w="1380"/>
        <w:gridCol w:w="1388"/>
        <w:gridCol w:w="1448"/>
        <w:gridCol w:w="2070"/>
        <w:gridCol w:w="696"/>
        <w:gridCol w:w="1274"/>
        <w:gridCol w:w="1439"/>
        <w:gridCol w:w="1702"/>
      </w:tblGrid>
      <w:tr w:rsidR="00A1243C" w:rsidRPr="00A925C9" w:rsidTr="000A152B">
        <w:trPr>
          <w:trHeight w:val="315"/>
        </w:trPr>
        <w:tc>
          <w:tcPr>
            <w:tcW w:w="3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1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3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A1243C" w:rsidRPr="00A925C9" w:rsidTr="000A152B">
        <w:trPr>
          <w:trHeight w:val="315"/>
        </w:trPr>
        <w:tc>
          <w:tcPr>
            <w:tcW w:w="3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7C68B9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C68B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ReassignWorkOrdersXMLId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clientId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197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9332B4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 w:rsidR="00A1243C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 de envío</w:t>
            </w:r>
          </w:p>
        </w:tc>
        <w:tc>
          <w:tcPr>
            <w:tcW w:w="314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C68B9" w:rsidRPr="00A925C9" w:rsidRDefault="00A1243C" w:rsidP="007C68B9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Este servicio </w:t>
            </w:r>
            <w:r w:rsidR="007C68B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reasigna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un conjunto de órdenes.</w:t>
            </w:r>
            <w:r w:rsidR="007C68B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El XML, al igual que el método de envío de ordenes es el mismo solo cambia el Usuario(Operador) al que se quiere reasignar la orden y se deben de mantener el resto de los elementos de la orden</w:t>
            </w:r>
          </w:p>
        </w:tc>
      </w:tr>
      <w:tr w:rsidR="00A1243C" w:rsidRPr="00A925C9" w:rsidTr="000A152B">
        <w:trPr>
          <w:trHeight w:val="630"/>
        </w:trPr>
        <w:tc>
          <w:tcPr>
            <w:tcW w:w="3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productId</w:t>
            </w:r>
            <w:proofErr w:type="spellEnd"/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que se reconocerá la aplicación del cliente</w:t>
            </w:r>
          </w:p>
        </w:tc>
        <w:tc>
          <w:tcPr>
            <w:tcW w:w="197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314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1243C" w:rsidRPr="00A925C9" w:rsidTr="000A152B">
        <w:trPr>
          <w:trHeight w:val="315"/>
        </w:trPr>
        <w:tc>
          <w:tcPr>
            <w:tcW w:w="3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workOrders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243C" w:rsidRPr="00A925C9" w:rsidRDefault="00A1243C" w:rsidP="00A1243C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1243C" w:rsidRPr="00A925C9" w:rsidRDefault="00A1243C" w:rsidP="007C68B9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XML con N número de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ordenes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para </w:t>
            </w:r>
            <w:r w:rsidR="007C68B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reasignar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.</w:t>
            </w:r>
          </w:p>
        </w:tc>
        <w:tc>
          <w:tcPr>
            <w:tcW w:w="197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314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1243C" w:rsidRPr="00A925C9" w:rsidTr="000A152B">
        <w:trPr>
          <w:trHeight w:val="340"/>
        </w:trPr>
        <w:tc>
          <w:tcPr>
            <w:tcW w:w="145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</w:p>
        </w:tc>
      </w:tr>
      <w:tr w:rsidR="00A1243C" w:rsidRPr="00A925C9" w:rsidTr="000A152B">
        <w:trPr>
          <w:trHeight w:val="340"/>
        </w:trPr>
        <w:tc>
          <w:tcPr>
            <w:tcW w:w="101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XML con N número de </w:t>
            </w:r>
            <w:proofErr w:type="spellStart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ordenes</w:t>
            </w:r>
            <w:proofErr w:type="spellEnd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para agregar</w:t>
            </w: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A1243C" w:rsidRPr="00A925C9" w:rsidRDefault="00A1243C" w:rsidP="00A1243C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A1243C" w:rsidRPr="00A925C9" w:rsidRDefault="00A1243C" w:rsidP="00A1243C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Formato</w:t>
            </w:r>
          </w:p>
        </w:tc>
      </w:tr>
      <w:tr w:rsidR="00C011B2" w:rsidRPr="00AA3356" w:rsidTr="000A152B">
        <w:trPr>
          <w:trHeight w:val="454"/>
        </w:trPr>
        <w:tc>
          <w:tcPr>
            <w:tcW w:w="10108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type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version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nuevoUsuario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priority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="008A14DB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="008A14DB" w:rsidRPr="008A14DB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assignDate</w:t>
            </w:r>
            <w:proofErr w:type="spellEnd"/>
            <w:r w:rsidR="008A14DB"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="008A14DB"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="008A14DB"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="008A14DB"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10563841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 XXXXX 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XXXXXXXXXXXXXXXXXXXX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8421.05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XXXX 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BENITO JUAREZ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NUEVA CHONTALPA, CARMEN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367691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1550013543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lastRenderedPageBreak/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A2BE8">
              <w:rPr>
                <w:rFonts w:ascii="Consolas" w:hAnsi="Consolas" w:cs="Consolas"/>
                <w:color w:val="0000FF"/>
                <w:sz w:val="16"/>
                <w:szCs w:val="16"/>
                <w:u w:val="single"/>
                <w:lang w:val="es-MX" w:eastAsia="es-MX"/>
              </w:rPr>
              <w:t>CodigoPostal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10564327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 CHACON 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CAPA720606MCCHLD04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22 X 47 Y 45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24350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ESPERANZA,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321452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CHACON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1550013555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10564532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JULIA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F90AF8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ind w:left="191" w:hanging="191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FTE A LA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LA PASADITA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24365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5 DE FEBRERO,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319815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JULIA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1550013593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lastRenderedPageBreak/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4"/>
                <w:szCs w:val="14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lastRenderedPageBreak/>
              <w:t>id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Número UNICO que identifica la orden</w:t>
            </w:r>
          </w:p>
        </w:tc>
      </w:tr>
      <w:tr w:rsidR="00C011B2" w:rsidRPr="00AA3356" w:rsidTr="000A152B">
        <w:trPr>
          <w:trHeight w:val="454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type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del Formulario</w:t>
            </w:r>
          </w:p>
        </w:tc>
      </w:tr>
      <w:tr w:rsidR="00C011B2" w:rsidRPr="00AA3356" w:rsidTr="000A152B">
        <w:trPr>
          <w:trHeight w:val="454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version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Versión del formulario</w:t>
            </w:r>
          </w:p>
        </w:tc>
      </w:tr>
      <w:tr w:rsidR="00C011B2" w:rsidRPr="00AA3356" w:rsidTr="000A152B">
        <w:trPr>
          <w:trHeight w:val="454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userName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 usuario del operador al que se le asigna la orden.</w:t>
            </w:r>
          </w:p>
        </w:tc>
      </w:tr>
      <w:tr w:rsidR="00C011B2" w:rsidRPr="00AA3356" w:rsidTr="000A152B">
        <w:trPr>
          <w:trHeight w:val="454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priority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Prioridad de la orden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1=bajo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2=medio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3=alto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Este campo es solo informativo y no tiene ninguna funcionalidad</w:t>
            </w:r>
          </w:p>
        </w:tc>
      </w:tr>
      <w:tr w:rsidR="00C011B2" w:rsidRPr="00AA3356" w:rsidTr="000A152B">
        <w:trPr>
          <w:trHeight w:val="3161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003D" w:rsidRDefault="00C011B2" w:rsidP="00C011B2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expirationDate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Fecha de expiración de la orden.</w:t>
            </w:r>
          </w:p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debe de ser con el formato:</w:t>
            </w:r>
          </w:p>
          <w:p w:rsidR="00C011B2" w:rsidRPr="0075332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MM/DD/AAAA HH:MM:SS (24 hrs.)</w:t>
            </w:r>
          </w:p>
          <w:p w:rsidR="00C011B2" w:rsidRPr="0075332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C011B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expiración </w:t>
            </w:r>
            <w:proofErr w:type="spellStart"/>
            <w:r w:rsidRPr="001C1B72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expirationDate</w:t>
            </w:r>
            <w:proofErr w:type="spellEnd"/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 una fecha informativa que tiene el operador como plazo para contestar la orden.</w:t>
            </w:r>
          </w:p>
          <w:p w:rsidR="00C011B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  <w:p w:rsidR="00C011B2" w:rsidRPr="001C1B72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8872B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La fecha y hora están en GMT-0, es decir, se deben de agregar 5 horas en el horario de verano y 6 horas en el horario normal.</w:t>
            </w:r>
          </w:p>
        </w:tc>
      </w:tr>
      <w:tr w:rsidR="00C011B2" w:rsidRPr="00AA3356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753321" w:rsidRDefault="00C011B2" w:rsidP="00C011B2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A925C9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cancellationDate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Fecha de cancelación de la orden debe de ser con el formato: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Cancelación </w:t>
            </w:r>
            <w:proofErr w:type="spellStart"/>
            <w:r w:rsidRPr="001C1B72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cancellationDate</w:t>
            </w:r>
            <w:proofErr w:type="spellEnd"/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cancelación futura de la orden. La fecha y hora están en GMT-0, es decir, se deben de agregar 5 horas en el horario de verano y 6 horas en el horario normal.</w:t>
            </w:r>
          </w:p>
        </w:tc>
      </w:tr>
      <w:tr w:rsidR="00312F17" w:rsidRPr="00AA3356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753321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1C1B72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 la orden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,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debe de ser con el formato:</w:t>
            </w:r>
          </w:p>
          <w:p w:rsidR="00312F17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312F17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Pr="00B93893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futura de la orden. La fecha y hora están en GMT-0, es decir, se deben de agregar 5 horas en el horario de verano y 6 horas en el horario normal.</w:t>
            </w: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753321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312F17" w:rsidRPr="00A925C9" w:rsidRDefault="00312F17" w:rsidP="00312F17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Estado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Calle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u w:val="single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Colonia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Municipio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Ciudad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CodigoPostal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  <w:tr w:rsidR="00312F17" w:rsidRPr="00A925C9" w:rsidTr="000A152B">
        <w:trPr>
          <w:trHeight w:val="475"/>
        </w:trPr>
        <w:tc>
          <w:tcPr>
            <w:tcW w:w="10108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noProof/>
                <w:sz w:val="18"/>
                <w:szCs w:val="18"/>
                <w:lang w:val="es-MX"/>
              </w:rPr>
            </w:pPr>
          </w:p>
        </w:tc>
        <w:tc>
          <w:tcPr>
            <w:tcW w:w="27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A925C9" w:rsidRDefault="00312F17" w:rsidP="00312F1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</w:tr>
    </w:tbl>
    <w:p w:rsidR="00A1243C" w:rsidRPr="009C57A8" w:rsidRDefault="00A1243C" w:rsidP="00A1243C">
      <w:pPr>
        <w:rPr>
          <w:rFonts w:asciiTheme="minorHAnsi" w:hAnsiTheme="minorHAnsi" w:cstheme="minorHAnsi"/>
          <w:szCs w:val="20"/>
          <w:lang w:val="es-MX"/>
        </w:rPr>
      </w:pPr>
    </w:p>
    <w:p w:rsidR="007C68B9" w:rsidRDefault="007C68B9">
      <w:pPr>
        <w:suppressAutoHyphens w:val="0"/>
        <w:jc w:val="left"/>
        <w:rPr>
          <w:rFonts w:asciiTheme="minorHAnsi" w:hAnsiTheme="minorHAnsi" w:cstheme="minorHAnsi"/>
          <w:szCs w:val="20"/>
          <w:lang w:val="es-MX"/>
        </w:rPr>
      </w:pPr>
      <w:r>
        <w:rPr>
          <w:rFonts w:asciiTheme="minorHAnsi" w:hAnsiTheme="minorHAnsi" w:cstheme="minorHAnsi"/>
          <w:szCs w:val="20"/>
          <w:lang w:val="es-MX"/>
        </w:rPr>
        <w:br w:type="page"/>
      </w:r>
    </w:p>
    <w:p w:rsidR="00D12B0F" w:rsidRPr="009C57A8" w:rsidRDefault="00D12B0F" w:rsidP="00D12B0F">
      <w:pPr>
        <w:pStyle w:val="Ttulo2"/>
        <w:rPr>
          <w:lang w:val="es-MX"/>
        </w:rPr>
      </w:pPr>
      <w:r w:rsidRPr="009C57A8">
        <w:rPr>
          <w:lang w:val="es-MX"/>
        </w:rPr>
        <w:lastRenderedPageBreak/>
        <w:t>Actualizar Órdenes</w:t>
      </w:r>
    </w:p>
    <w:tbl>
      <w:tblPr>
        <w:tblW w:w="14133" w:type="dxa"/>
        <w:tblInd w:w="93" w:type="dxa"/>
        <w:tblLook w:val="04A0" w:firstRow="1" w:lastRow="0" w:firstColumn="1" w:lastColumn="0" w:noHBand="0" w:noVBand="1"/>
      </w:tblPr>
      <w:tblGrid>
        <w:gridCol w:w="3271"/>
        <w:gridCol w:w="1484"/>
        <w:gridCol w:w="1457"/>
        <w:gridCol w:w="216"/>
        <w:gridCol w:w="1313"/>
        <w:gridCol w:w="950"/>
        <w:gridCol w:w="1581"/>
        <w:gridCol w:w="851"/>
        <w:gridCol w:w="828"/>
        <w:gridCol w:w="2182"/>
      </w:tblGrid>
      <w:tr w:rsidR="00D12B0F" w:rsidRPr="009C57A8" w:rsidTr="000A152B">
        <w:trPr>
          <w:trHeight w:val="315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Nombre del servicio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Parámetros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Tipo de Dato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¿Requerido?</w:t>
            </w:r>
          </w:p>
        </w:tc>
        <w:tc>
          <w:tcPr>
            <w:tcW w:w="25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Descripción Dato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Valor de retorno</w:t>
            </w:r>
          </w:p>
        </w:tc>
        <w:tc>
          <w:tcPr>
            <w:tcW w:w="30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D12B0F" w:rsidRPr="009C57A8" w:rsidRDefault="00D12B0F" w:rsidP="00F45B8B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Descripción servicio</w:t>
            </w:r>
          </w:p>
        </w:tc>
      </w:tr>
      <w:tr w:rsidR="00D12B0F" w:rsidRPr="009C57A8" w:rsidTr="000A152B">
        <w:trPr>
          <w:trHeight w:val="315"/>
        </w:trPr>
        <w:tc>
          <w:tcPr>
            <w:tcW w:w="3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UpdateWorkOrdersXML</w:t>
            </w:r>
            <w:r w:rsidR="009332B4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Id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clientId</w:t>
            </w:r>
            <w:proofErr w:type="spellEnd"/>
          </w:p>
        </w:tc>
        <w:tc>
          <w:tcPr>
            <w:tcW w:w="16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szCs w:val="20"/>
                <w:lang w:val="es-MX" w:eastAsia="en-US"/>
              </w:rPr>
              <w:t>string</w:t>
            </w:r>
            <w:proofErr w:type="spellEnd"/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SI</w:t>
            </w:r>
          </w:p>
        </w:tc>
        <w:tc>
          <w:tcPr>
            <w:tcW w:w="25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Identificador con el cual será reconocido el cliente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9332B4" w:rsidP="00F45B8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String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 de envío</w:t>
            </w:r>
          </w:p>
        </w:tc>
        <w:tc>
          <w:tcPr>
            <w:tcW w:w="30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Este servicio sirve para actualizar los datos de las órdenes.</w:t>
            </w:r>
          </w:p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NOTA: Es obligatorio enviar todos los datos que se enviaron en la orden original.</w:t>
            </w:r>
          </w:p>
        </w:tc>
      </w:tr>
      <w:tr w:rsidR="00D12B0F" w:rsidRPr="009C57A8" w:rsidTr="000A152B">
        <w:trPr>
          <w:trHeight w:val="630"/>
        </w:trPr>
        <w:tc>
          <w:tcPr>
            <w:tcW w:w="3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productId</w:t>
            </w:r>
            <w:proofErr w:type="spellEnd"/>
          </w:p>
        </w:tc>
        <w:tc>
          <w:tcPr>
            <w:tcW w:w="16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szCs w:val="20"/>
                <w:lang w:val="es-MX" w:eastAsia="en-US"/>
              </w:rPr>
              <w:t>string</w:t>
            </w:r>
            <w:proofErr w:type="spellEnd"/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SI</w:t>
            </w:r>
          </w:p>
        </w:tc>
        <w:tc>
          <w:tcPr>
            <w:tcW w:w="25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Identificador con el que se reconocerá la aplicación del cliente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  <w:tc>
          <w:tcPr>
            <w:tcW w:w="30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</w:tr>
      <w:tr w:rsidR="00D12B0F" w:rsidRPr="009C57A8" w:rsidTr="000A152B">
        <w:trPr>
          <w:trHeight w:val="315"/>
        </w:trPr>
        <w:tc>
          <w:tcPr>
            <w:tcW w:w="3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workOrders</w:t>
            </w:r>
            <w:proofErr w:type="spellEnd"/>
          </w:p>
        </w:tc>
        <w:tc>
          <w:tcPr>
            <w:tcW w:w="167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szCs w:val="20"/>
                <w:lang w:val="es-MX" w:eastAsia="en-US"/>
              </w:rPr>
            </w:pPr>
            <w:proofErr w:type="spellStart"/>
            <w:r w:rsidRPr="009C57A8">
              <w:rPr>
                <w:rFonts w:asciiTheme="minorHAnsi" w:hAnsiTheme="minorHAnsi" w:cstheme="minorHAnsi"/>
                <w:szCs w:val="20"/>
                <w:lang w:val="es-MX" w:eastAsia="en-US"/>
              </w:rPr>
              <w:t>string</w:t>
            </w:r>
            <w:proofErr w:type="spellEnd"/>
          </w:p>
        </w:tc>
        <w:tc>
          <w:tcPr>
            <w:tcW w:w="13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SI</w:t>
            </w:r>
          </w:p>
        </w:tc>
        <w:tc>
          <w:tcPr>
            <w:tcW w:w="253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XML con N número de </w:t>
            </w:r>
            <w:r w:rsidR="000A152B"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órdenes</w:t>
            </w: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 a actualizar.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  <w:tc>
          <w:tcPr>
            <w:tcW w:w="30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12B0F" w:rsidRPr="009C57A8" w:rsidRDefault="00D12B0F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</w:p>
        </w:tc>
      </w:tr>
      <w:tr w:rsidR="00D12B0F" w:rsidRPr="009C57A8" w:rsidTr="000A152B">
        <w:trPr>
          <w:trHeight w:val="340"/>
        </w:trPr>
        <w:tc>
          <w:tcPr>
            <w:tcW w:w="1413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12B0F" w:rsidRPr="009C57A8" w:rsidRDefault="00D12B0F" w:rsidP="00F45B8B">
            <w:pP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</w:p>
        </w:tc>
      </w:tr>
      <w:tr w:rsidR="00D12B0F" w:rsidRPr="009C57A8" w:rsidTr="000A152B">
        <w:trPr>
          <w:trHeight w:val="340"/>
        </w:trPr>
        <w:tc>
          <w:tcPr>
            <w:tcW w:w="869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D12B0F" w:rsidRPr="009C57A8" w:rsidRDefault="00D12B0F" w:rsidP="00F45B8B">
            <w:pP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 xml:space="preserve">XML con N número de </w:t>
            </w:r>
            <w:proofErr w:type="spellStart"/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ordenes</w:t>
            </w:r>
            <w:proofErr w:type="spellEnd"/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 xml:space="preserve"> para agregar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D12B0F" w:rsidRPr="009C57A8" w:rsidRDefault="00D12B0F" w:rsidP="00F45B8B">
            <w:pP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Parámetro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D12B0F" w:rsidRPr="009C57A8" w:rsidRDefault="00D12B0F" w:rsidP="00F45B8B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Formato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type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version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nuevoUsuario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priority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8A14DB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assignDate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10563841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 XXXXX 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XXXXXXXXXXXXXXXXXXXX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8421.05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XXXX 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BENITO JUAREZ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NUEVA CHONTALPA, CARMEN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367691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MARQUEZ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MAGNOLIA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1550013543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811218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A2BE8">
              <w:rPr>
                <w:rFonts w:ascii="Consolas" w:hAnsi="Consolas" w:cs="Consolas"/>
                <w:color w:val="0000FF"/>
                <w:sz w:val="16"/>
                <w:szCs w:val="16"/>
                <w:u w:val="single"/>
                <w:lang w:val="es-MX" w:eastAsia="es-MX"/>
              </w:rPr>
              <w:t>CodigoPostal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10564327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03/09/2012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lastRenderedPageBreak/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 CHACON 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CAPA720606MCCHLD04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C 22 X 47 Y 45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24350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ESPERANZA,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321452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CHACON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POLANCO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AIDA MARIA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1550013555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811514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id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type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Cobranza_Grupal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version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1.0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userName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opaz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priority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1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expirationDate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cancellationDate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04/17/2013 17:49:15</w:t>
            </w:r>
            <w:r w:rsidRPr="00A9003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folio_subsidio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10564532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fecha_operacion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04/09/2012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nombre_completo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JULIA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curp_beneficiario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monto_sub_federal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9263.15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regional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CAMPECHE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especialista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PAZ LOPEZ OSMAR YASSER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oficina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direccion_cliente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FTE A LA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XXXXXXXX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LA PASADITA SN 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SN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C.P. 24365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Municipio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5 DE FEBRERO, ESCARCEGA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cliente_en_cobis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319815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apellido_paterno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XXXXXXX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apellido_materno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MARTINEZ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Nombre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JULIA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no_credito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1550013593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no_subsidio</w:t>
            </w:r>
            <w:proofErr w:type="spellEnd"/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811682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Calle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Colonia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Estado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Codigo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Postal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llave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Ciudad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A9003D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valor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A9003D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""</w:t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Parametros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8A14DB" w:rsidRPr="00A9003D" w:rsidRDefault="008A14DB" w:rsidP="008A14DB">
            <w:pPr>
              <w:tabs>
                <w:tab w:val="left" w:pos="191"/>
                <w:tab w:val="left" w:pos="333"/>
                <w:tab w:val="left" w:pos="4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NewOrder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Default="008A14DB" w:rsidP="008A14DB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A9003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A9003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C011B2" w:rsidRPr="009C57A8" w:rsidRDefault="00C011B2" w:rsidP="00C011B2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lastRenderedPageBreak/>
              <w:t>id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Número UNICO que identifica la orden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Default="00C011B2" w:rsidP="00C011B2">
            <w:pPr>
              <w:rPr>
                <w:noProof/>
                <w:lang w:val="es-MX" w:eastAsia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type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del Formulario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Default="00C011B2" w:rsidP="00C011B2">
            <w:pPr>
              <w:rPr>
                <w:noProof/>
                <w:lang w:val="es-MX" w:eastAsia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version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Versión del formulario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Default="00C011B2" w:rsidP="00C011B2">
            <w:pPr>
              <w:rPr>
                <w:noProof/>
                <w:lang w:val="es-MX" w:eastAsia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userName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Nombre de usuario del operador al que se le asigna la orden.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Default="00C011B2" w:rsidP="00C011B2">
            <w:pPr>
              <w:rPr>
                <w:noProof/>
                <w:lang w:val="es-MX" w:eastAsia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priority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Prioridad de la orden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1=bajo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2=medio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3=alto</w:t>
            </w:r>
          </w:p>
          <w:p w:rsidR="00C011B2" w:rsidRPr="007E4704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  <w:p w:rsidR="00C011B2" w:rsidRPr="009840D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7E47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Este campo es solo informativo y no tiene ninguna funcionalidad</w:t>
            </w:r>
          </w:p>
        </w:tc>
      </w:tr>
      <w:tr w:rsidR="00C011B2" w:rsidRPr="00AA3356" w:rsidTr="000A152B">
        <w:trPr>
          <w:trHeight w:val="482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Default="00C011B2" w:rsidP="00C011B2">
            <w:pPr>
              <w:rPr>
                <w:noProof/>
                <w:lang w:val="es-MX" w:eastAsia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C57A8" w:rsidRDefault="00C011B2" w:rsidP="00C011B2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proofErr w:type="spellStart"/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expirationDate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Fecha de expiración de la orden.</w:t>
            </w:r>
          </w:p>
          <w:p w:rsidR="00C011B2" w:rsidRPr="009840D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debe de ser con el formato:</w:t>
            </w:r>
          </w:p>
          <w:p w:rsidR="00C011B2" w:rsidRPr="0075332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MM/DD/AAAA HH:MM:SS (24 hrs.)</w:t>
            </w:r>
          </w:p>
          <w:p w:rsidR="00C011B2" w:rsidRPr="00753321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C011B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expiración </w:t>
            </w:r>
            <w:proofErr w:type="spellStart"/>
            <w:r w:rsidRPr="001C1B72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expirationDate</w:t>
            </w:r>
            <w:proofErr w:type="spellEnd"/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es una fecha informativa que tiene el operador como </w:t>
            </w:r>
            <w:r w:rsidRPr="009840D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lastRenderedPageBreak/>
              <w:t>plazo para contestar la orden.</w:t>
            </w:r>
          </w:p>
          <w:p w:rsidR="00C011B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  <w:p w:rsidR="00C011B2" w:rsidRPr="001C1B72" w:rsidRDefault="00C011B2" w:rsidP="00C011B2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8872B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La fecha y hora están en GMT-0, es decir, se deben de agregar 5 horas en el horario de verano y 6 horas en el horario normal.</w:t>
            </w:r>
          </w:p>
        </w:tc>
      </w:tr>
      <w:tr w:rsidR="00C011B2" w:rsidRPr="00AA3356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753321" w:rsidRDefault="00C011B2" w:rsidP="00C011B2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9C57A8" w:rsidRDefault="00C011B2" w:rsidP="00C011B2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proofErr w:type="spellStart"/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cancellationDate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Fecha de cancelación de la orden debe de ser con el formato: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C011B2" w:rsidRPr="00753321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C011B2" w:rsidRPr="001C1B72" w:rsidRDefault="00C011B2" w:rsidP="00C011B2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Cancelación </w:t>
            </w:r>
            <w:proofErr w:type="spellStart"/>
            <w:r w:rsidRPr="001C1B72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cancellationDate</w:t>
            </w:r>
            <w:proofErr w:type="spellEnd"/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cancelación futura de la orden. La fecha y hora están en GMT-0, es decir, se deben de agregar 5 horas en el horario de verano y 6 horas en el horario normal.</w:t>
            </w:r>
          </w:p>
        </w:tc>
      </w:tr>
      <w:tr w:rsidR="00312F17" w:rsidRPr="00AA3356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753321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1C1B72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 la orden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,</w:t>
            </w:r>
            <w:r w:rsidRPr="001C1B72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debe de ser con el formato:</w:t>
            </w:r>
          </w:p>
          <w:p w:rsidR="00312F17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 xml:space="preserve">MM/DD/AAAA </w:t>
            </w:r>
            <w:proofErr w:type="gramStart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HH:MM:SS  (</w:t>
            </w:r>
            <w:proofErr w:type="gramEnd"/>
            <w:r w:rsidRPr="00753321"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  <w:t>24 hrs.)</w:t>
            </w:r>
          </w:p>
          <w:p w:rsidR="00312F17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n-US"/>
              </w:rPr>
            </w:pP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Nota: </w:t>
            </w: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La Fecha de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 futura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Pr="00B93893"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/>
              </w:rPr>
              <w:t>assignDate</w:t>
            </w:r>
            <w:proofErr w:type="spellEnd"/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Es la fecha y hora de la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asignación</w:t>
            </w:r>
            <w:r w:rsidRPr="00B93893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futura de la orden. La fecha y hora están en GMT-0, es decir, se deben de agregar 5 horas en el horario de verano y 6 horas en el horario normal.</w:t>
            </w:r>
          </w:p>
          <w:p w:rsidR="00312F17" w:rsidRPr="00B93893" w:rsidRDefault="00312F17" w:rsidP="00312F17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753321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Parámetro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312F17" w:rsidRPr="009C57A8" w:rsidRDefault="00312F17" w:rsidP="00312F17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/>
              </w:rPr>
              <w:t>¿Requerido?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Estado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Calle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u w:val="single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Colonia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Municipio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Ciudad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Código Postal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  <w:tr w:rsidR="00312F17" w:rsidRPr="009C57A8" w:rsidTr="000A152B">
        <w:trPr>
          <w:trHeight w:val="475"/>
        </w:trPr>
        <w:tc>
          <w:tcPr>
            <w:tcW w:w="8691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noProof/>
                <w:szCs w:val="20"/>
                <w:lang w:val="es-MX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Nombre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F17" w:rsidRPr="009C57A8" w:rsidRDefault="00312F17" w:rsidP="00312F17">
            <w:pPr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color w:val="000000"/>
                <w:szCs w:val="20"/>
                <w:lang w:val="es-MX"/>
              </w:rPr>
              <w:t>SI</w:t>
            </w:r>
          </w:p>
        </w:tc>
      </w:tr>
    </w:tbl>
    <w:p w:rsidR="00D12B0F" w:rsidRPr="009C57A8" w:rsidRDefault="00D12B0F" w:rsidP="00D12B0F">
      <w:pPr>
        <w:suppressAutoHyphens w:val="0"/>
        <w:jc w:val="left"/>
        <w:rPr>
          <w:rFonts w:asciiTheme="minorHAnsi" w:hAnsiTheme="minorHAnsi" w:cstheme="minorHAnsi"/>
          <w:b/>
          <w:bCs/>
          <w:iCs/>
          <w:szCs w:val="20"/>
          <w:lang w:val="es-MX"/>
        </w:rPr>
      </w:pPr>
    </w:p>
    <w:p w:rsidR="00AA266E" w:rsidRPr="009C57A8" w:rsidRDefault="00AA266E" w:rsidP="00AA266E">
      <w:pPr>
        <w:pStyle w:val="Ttulo2"/>
        <w:rPr>
          <w:rFonts w:asciiTheme="minorHAnsi" w:hAnsiTheme="minorHAnsi"/>
          <w:lang w:val="es-MX"/>
        </w:rPr>
      </w:pPr>
      <w:r w:rsidRPr="009C57A8">
        <w:rPr>
          <w:lang w:val="es-MX"/>
        </w:rPr>
        <w:t>Cancelar Órdenes</w:t>
      </w:r>
    </w:p>
    <w:tbl>
      <w:tblPr>
        <w:tblW w:w="14358" w:type="dxa"/>
        <w:tblInd w:w="93" w:type="dxa"/>
        <w:tblLook w:val="04A0" w:firstRow="1" w:lastRow="0" w:firstColumn="1" w:lastColumn="0" w:noHBand="0" w:noVBand="1"/>
      </w:tblPr>
      <w:tblGrid>
        <w:gridCol w:w="2734"/>
        <w:gridCol w:w="1311"/>
        <w:gridCol w:w="1214"/>
        <w:gridCol w:w="1266"/>
        <w:gridCol w:w="2320"/>
        <w:gridCol w:w="992"/>
        <w:gridCol w:w="4521"/>
      </w:tblGrid>
      <w:tr w:rsidR="00AA266E" w:rsidRPr="00A925C9" w:rsidTr="000A152B">
        <w:trPr>
          <w:trHeight w:val="315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1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AA266E" w:rsidRPr="00A925C9" w:rsidTr="000A152B">
        <w:trPr>
          <w:trHeight w:val="315"/>
        </w:trPr>
        <w:tc>
          <w:tcPr>
            <w:tcW w:w="27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CancelWorkOrdersXML</w:t>
            </w:r>
            <w:r w:rsidR="009332B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clientId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9332B4" w:rsidP="00CC6D9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Id de envío</w:t>
            </w:r>
          </w:p>
        </w:tc>
        <w:tc>
          <w:tcPr>
            <w:tcW w:w="45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Este servicio sirve para cancelar un conjunto de </w:t>
            </w:r>
            <w:r w:rsidRPr="00A925C9">
              <w:rPr>
                <w:rFonts w:cstheme="minorHAnsi"/>
                <w:color w:val="000000"/>
                <w:sz w:val="18"/>
                <w:szCs w:val="18"/>
                <w:lang w:val="es-MX"/>
              </w:rPr>
              <w:t>órdenes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y borrarlas del dispositivo móvil.</w:t>
            </w:r>
          </w:p>
        </w:tc>
      </w:tr>
      <w:tr w:rsidR="00AA266E" w:rsidRPr="00A925C9" w:rsidTr="000A152B">
        <w:trPr>
          <w:trHeight w:val="630"/>
        </w:trPr>
        <w:tc>
          <w:tcPr>
            <w:tcW w:w="27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productId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que se reconocerá la aplicación del cliente</w:t>
            </w: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5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A266E" w:rsidRPr="00A925C9" w:rsidTr="000A152B">
        <w:trPr>
          <w:trHeight w:val="315"/>
        </w:trPr>
        <w:tc>
          <w:tcPr>
            <w:tcW w:w="27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cancelOrders</w:t>
            </w:r>
            <w:proofErr w:type="spellEnd"/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XML con N número de </w:t>
            </w:r>
            <w:r w:rsidR="00093737"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órdenes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a cancelar.</w:t>
            </w: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5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A925C9" w:rsidRDefault="00AA266E" w:rsidP="00CC6D9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A266E" w:rsidRPr="00A925C9" w:rsidTr="000A152B">
        <w:trPr>
          <w:trHeight w:val="340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A266E" w:rsidRPr="00A925C9" w:rsidRDefault="00AA266E" w:rsidP="00CC6D93">
            <w:pPr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</w:p>
        </w:tc>
      </w:tr>
      <w:tr w:rsidR="00AA266E" w:rsidRPr="00A925C9" w:rsidTr="000A152B">
        <w:trPr>
          <w:trHeight w:val="340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AA266E" w:rsidRPr="00A925C9" w:rsidRDefault="00AA266E" w:rsidP="00CC6D93">
            <w:pPr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XML con N número de </w:t>
            </w:r>
            <w:proofErr w:type="spellStart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ordenes</w:t>
            </w:r>
            <w:proofErr w:type="spellEnd"/>
            <w:r w:rsidRPr="00A925C9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a cancelar</w:t>
            </w:r>
          </w:p>
        </w:tc>
      </w:tr>
      <w:tr w:rsidR="00AA266E" w:rsidRPr="00A925C9" w:rsidTr="000A152B">
        <w:trPr>
          <w:trHeight w:val="482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756458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rlopez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756459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rlopez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756460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rlopez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756461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rlopez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756462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rlopez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756463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lgarcia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756464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lgarcia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756465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lgarcia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BD1497" w:rsidRPr="00BD1497" w:rsidRDefault="00BD1497" w:rsidP="00BD1497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CancelOrder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id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756466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BD1497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username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 w:rsidR="00500CFE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lgarcia</w:t>
            </w:r>
            <w:proofErr w:type="spellEnd"/>
            <w:r w:rsidRPr="00BD1497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/&gt;</w:t>
            </w:r>
          </w:p>
          <w:p w:rsidR="00AA266E" w:rsidRPr="00A275CD" w:rsidRDefault="00BD1497" w:rsidP="00A275CD">
            <w:pPr>
              <w:tabs>
                <w:tab w:val="left" w:pos="245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BD149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Coleccion</w:t>
            </w:r>
            <w:proofErr w:type="spellEnd"/>
            <w:r w:rsidRPr="00BD1497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</w:tc>
      </w:tr>
    </w:tbl>
    <w:p w:rsidR="00005EAF" w:rsidRPr="009C57A8" w:rsidRDefault="00005EAF" w:rsidP="00005EAF">
      <w:pPr>
        <w:pStyle w:val="Ttulo2"/>
        <w:rPr>
          <w:lang w:val="es-MX"/>
        </w:rPr>
      </w:pPr>
      <w:r w:rsidRPr="009C57A8">
        <w:rPr>
          <w:lang w:val="es-MX"/>
        </w:rPr>
        <w:lastRenderedPageBreak/>
        <w:t>Mensajes a Operadores</w:t>
      </w:r>
    </w:p>
    <w:tbl>
      <w:tblPr>
        <w:tblW w:w="14332" w:type="dxa"/>
        <w:tblInd w:w="93" w:type="dxa"/>
        <w:tblLook w:val="04A0" w:firstRow="1" w:lastRow="0" w:firstColumn="1" w:lastColumn="0" w:noHBand="0" w:noVBand="1"/>
      </w:tblPr>
      <w:tblGrid>
        <w:gridCol w:w="2707"/>
        <w:gridCol w:w="1380"/>
        <w:gridCol w:w="1055"/>
        <w:gridCol w:w="1266"/>
        <w:gridCol w:w="2679"/>
        <w:gridCol w:w="993"/>
        <w:gridCol w:w="4252"/>
      </w:tblGrid>
      <w:tr w:rsidR="00005EAF" w:rsidRPr="00A925C9" w:rsidTr="000A152B">
        <w:trPr>
          <w:trHeight w:val="315"/>
        </w:trPr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QueueMessageToUserName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clientId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42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Este servicio envía mensajes a un usuario en específico. Devuelve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vacío si no hay error,  si existe error devuelve una excepción.</w:t>
            </w:r>
          </w:p>
        </w:tc>
      </w:tr>
      <w:tr w:rsidR="00005EAF" w:rsidRPr="00A925C9" w:rsidTr="000A152B">
        <w:trPr>
          <w:trHeight w:val="630"/>
        </w:trPr>
        <w:tc>
          <w:tcPr>
            <w:tcW w:w="2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productId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que se reconocerá la aplicación del cliente</w:t>
            </w:r>
          </w:p>
        </w:tc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userName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Usuario al que se le enviará el mensaje</w:t>
            </w:r>
          </w:p>
        </w:tc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Sender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Texto que describe quién es el remitente</w:t>
            </w:r>
          </w:p>
        </w:tc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Content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Texto del contenido de mensajes</w:t>
            </w:r>
          </w:p>
        </w:tc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isImportant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Valores permitidos: si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ó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no</w:t>
            </w:r>
          </w:p>
        </w:tc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283"/>
        </w:trPr>
        <w:tc>
          <w:tcPr>
            <w:tcW w:w="27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QueueMessageToUserNames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clientId</w:t>
            </w:r>
            <w:proofErr w:type="spellEnd"/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4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Este servicio envía mensajes a una lista de usuarios. Devuelve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vacío si no hay error,  si existe error devuelve una excepción.</w:t>
            </w:r>
          </w:p>
        </w:tc>
      </w:tr>
      <w:tr w:rsidR="00005EAF" w:rsidRPr="00A925C9" w:rsidTr="000A152B">
        <w:trPr>
          <w:trHeight w:val="630"/>
        </w:trPr>
        <w:tc>
          <w:tcPr>
            <w:tcW w:w="27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productId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Identificador con el que se reconocerá la aplicación del cliente</w:t>
            </w: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630"/>
        </w:trPr>
        <w:tc>
          <w:tcPr>
            <w:tcW w:w="27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userNames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[]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Arreglo de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strings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con los usuarios a los que se les enviará el mensaje</w:t>
            </w: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Sender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Texto que describe quién es el remitente</w:t>
            </w: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Content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Texto del contenido de mensajes</w:t>
            </w: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005EAF" w:rsidRPr="00A925C9" w:rsidTr="000A152B">
        <w:trPr>
          <w:trHeight w:val="315"/>
        </w:trPr>
        <w:tc>
          <w:tcPr>
            <w:tcW w:w="27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isImportant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sz w:val="18"/>
                <w:szCs w:val="18"/>
                <w:lang w:val="es-MX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05EAF" w:rsidRPr="00A925C9" w:rsidRDefault="00005EAF" w:rsidP="00505923">
            <w:pPr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Valores permitidos: si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>ó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  <w:t xml:space="preserve"> no</w:t>
            </w: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5EAF" w:rsidRPr="00A925C9" w:rsidRDefault="00005EAF" w:rsidP="0050592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s-MX"/>
              </w:rPr>
            </w:pPr>
          </w:p>
        </w:tc>
      </w:tr>
    </w:tbl>
    <w:p w:rsidR="00005EAF" w:rsidRPr="009C57A8" w:rsidRDefault="00005EAF" w:rsidP="00005EAF">
      <w:pPr>
        <w:rPr>
          <w:rFonts w:asciiTheme="minorHAnsi" w:hAnsiTheme="minorHAnsi" w:cstheme="minorHAnsi"/>
          <w:szCs w:val="20"/>
          <w:lang w:val="es-MX"/>
        </w:rPr>
      </w:pPr>
    </w:p>
    <w:p w:rsidR="00312F17" w:rsidRDefault="00312F17">
      <w:pPr>
        <w:suppressAutoHyphens w:val="0"/>
        <w:jc w:val="left"/>
        <w:rPr>
          <w:rFonts w:ascii="Trebuchet MS" w:hAnsi="Trebuchet MS" w:cs="Arial"/>
          <w:b/>
          <w:bCs/>
          <w:iCs/>
          <w:sz w:val="26"/>
          <w:szCs w:val="28"/>
          <w:lang w:val="es-MX"/>
        </w:rPr>
      </w:pPr>
      <w:r>
        <w:rPr>
          <w:lang w:val="es-MX"/>
        </w:rPr>
        <w:br w:type="page"/>
      </w:r>
    </w:p>
    <w:p w:rsidR="00AA266E" w:rsidRPr="009C57A8" w:rsidRDefault="00AA266E" w:rsidP="00AA266E">
      <w:pPr>
        <w:pStyle w:val="Ttulo2"/>
        <w:rPr>
          <w:lang w:val="es-MX"/>
        </w:rPr>
      </w:pPr>
      <w:r w:rsidRPr="009C57A8">
        <w:rPr>
          <w:lang w:val="es-MX"/>
        </w:rPr>
        <w:lastRenderedPageBreak/>
        <w:t>Actividad del Operador</w:t>
      </w:r>
    </w:p>
    <w:tbl>
      <w:tblPr>
        <w:tblW w:w="14358" w:type="dxa"/>
        <w:tblInd w:w="93" w:type="dxa"/>
        <w:tblLook w:val="04A0" w:firstRow="1" w:lastRow="0" w:firstColumn="1" w:lastColumn="0" w:noHBand="0" w:noVBand="1"/>
      </w:tblPr>
      <w:tblGrid>
        <w:gridCol w:w="2734"/>
        <w:gridCol w:w="1263"/>
        <w:gridCol w:w="1240"/>
        <w:gridCol w:w="1350"/>
        <w:gridCol w:w="2398"/>
        <w:gridCol w:w="992"/>
        <w:gridCol w:w="4381"/>
      </w:tblGrid>
      <w:tr w:rsidR="00AA266E" w:rsidRPr="00E87656" w:rsidTr="000A152B">
        <w:trPr>
          <w:trHeight w:val="315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7AB5D"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438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7AB5D"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AA266E" w:rsidRPr="00E87656" w:rsidTr="000A152B">
        <w:trPr>
          <w:trHeight w:val="315"/>
        </w:trPr>
        <w:tc>
          <w:tcPr>
            <w:tcW w:w="27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GetUserActivity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Client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Identificador con el cual será reconocido el cliente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4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Este servicio envía el reporte de la actividad de los usuarios. Devuelve el XML de la actividad.</w:t>
            </w:r>
          </w:p>
        </w:tc>
      </w:tr>
      <w:tr w:rsidR="00AA266E" w:rsidRPr="00E87656" w:rsidTr="000A152B">
        <w:trPr>
          <w:trHeight w:val="630"/>
        </w:trPr>
        <w:tc>
          <w:tcPr>
            <w:tcW w:w="27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Users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XML con los usuarios de los que se requiera el reporte de actividad.</w:t>
            </w: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A266E" w:rsidRPr="00E87656" w:rsidTr="000A152B">
        <w:trPr>
          <w:trHeight w:val="315"/>
        </w:trPr>
        <w:tc>
          <w:tcPr>
            <w:tcW w:w="27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initialDate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Fecha inicial del reporte</w:t>
            </w:r>
            <w:r w:rsid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 xml:space="preserve"> con formato 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yyyy</w:t>
            </w:r>
            <w:proofErr w:type="spellEnd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-MM-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dd</w:t>
            </w:r>
            <w:proofErr w:type="spellEnd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HH</w:t>
            </w:r>
            <w:proofErr w:type="gram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:mm</w:t>
            </w:r>
            <w:proofErr w:type="spellEnd"/>
            <w:proofErr w:type="gramEnd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.</w:t>
            </w: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AA266E" w:rsidRPr="00E87656" w:rsidTr="000A152B">
        <w:trPr>
          <w:trHeight w:val="315"/>
        </w:trPr>
        <w:tc>
          <w:tcPr>
            <w:tcW w:w="27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finalDate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rPr>
                <w:rFonts w:cstheme="minorHAnsi"/>
                <w:sz w:val="18"/>
                <w:szCs w:val="18"/>
                <w:lang w:val="es-MX"/>
              </w:rPr>
            </w:pPr>
            <w:proofErr w:type="spellStart"/>
            <w:r w:rsidRPr="00E87656">
              <w:rPr>
                <w:rFonts w:cstheme="minorHAnsi"/>
                <w:sz w:val="18"/>
                <w:szCs w:val="18"/>
                <w:lang w:val="es-MX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266E" w:rsidRPr="00E87656" w:rsidRDefault="00AA266E" w:rsidP="00CC6D93">
            <w:pPr>
              <w:jc w:val="center"/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SI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Fecha final del reporte</w:t>
            </w:r>
            <w:r w:rsid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 xml:space="preserve"> con el formato</w:t>
            </w:r>
            <w:r w:rsidRPr="00E87656">
              <w:rPr>
                <w:rFonts w:cstheme="minorHAnsi"/>
                <w:color w:val="000000"/>
                <w:sz w:val="18"/>
                <w:szCs w:val="18"/>
                <w:lang w:val="es-MX"/>
              </w:rPr>
              <w:t>.</w:t>
            </w:r>
            <w:r w:rsid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yyyy</w:t>
            </w:r>
            <w:proofErr w:type="spellEnd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-MM-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dd</w:t>
            </w:r>
            <w:proofErr w:type="spellEnd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 xml:space="preserve"> </w:t>
            </w:r>
            <w:proofErr w:type="spellStart"/>
            <w:r w:rsidR="00B85BA7" w:rsidRPr="00B85BA7">
              <w:rPr>
                <w:rFonts w:cstheme="minorHAnsi"/>
                <w:color w:val="000000"/>
                <w:sz w:val="18"/>
                <w:szCs w:val="18"/>
                <w:lang w:val="es-MX"/>
              </w:rPr>
              <w:t>HH:mm</w:t>
            </w:r>
            <w:proofErr w:type="spellEnd"/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4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A266E" w:rsidRPr="00E87656" w:rsidRDefault="00AA266E" w:rsidP="00CC6D93">
            <w:pPr>
              <w:rPr>
                <w:rFonts w:cstheme="minorHAnsi"/>
                <w:color w:val="000000"/>
                <w:sz w:val="18"/>
                <w:szCs w:val="18"/>
                <w:lang w:val="es-MX"/>
              </w:rPr>
            </w:pPr>
          </w:p>
        </w:tc>
      </w:tr>
      <w:tr w:rsidR="001249F0" w:rsidRPr="00E87656" w:rsidTr="000A152B">
        <w:trPr>
          <w:trHeight w:val="340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1249F0" w:rsidRPr="00E87656" w:rsidRDefault="001249F0" w:rsidP="002F621B">
            <w:pPr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XML </w:t>
            </w:r>
            <w:proofErr w:type="spellStart"/>
            <w:r w:rsidR="002F621B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Users</w:t>
            </w:r>
            <w:proofErr w:type="spellEnd"/>
          </w:p>
        </w:tc>
      </w:tr>
      <w:tr w:rsidR="00AA266E" w:rsidRPr="00E87656" w:rsidTr="000A152B">
        <w:trPr>
          <w:trHeight w:val="340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49F0" w:rsidRPr="001249F0" w:rsidRDefault="001249F0" w:rsidP="001249F0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&lt;</w:t>
            </w:r>
            <w:r w:rsidRPr="001249F0">
              <w:rPr>
                <w:rFonts w:ascii="Consolas" w:hAnsi="Consolas" w:cs="Consolas"/>
                <w:color w:val="A31515"/>
                <w:sz w:val="19"/>
                <w:szCs w:val="19"/>
                <w:lang w:val="en-US" w:eastAsia="es-MX"/>
              </w:rPr>
              <w:t>users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&gt;</w:t>
            </w:r>
          </w:p>
          <w:p w:rsidR="001249F0" w:rsidRPr="001249F0" w:rsidRDefault="001249F0" w:rsidP="001249F0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 &lt;</w:t>
            </w:r>
            <w:r w:rsidRPr="001249F0">
              <w:rPr>
                <w:rFonts w:ascii="Consolas" w:hAnsi="Consolas" w:cs="Consolas"/>
                <w:color w:val="A31515"/>
                <w:sz w:val="19"/>
                <w:szCs w:val="19"/>
                <w:lang w:val="en-US" w:eastAsia="es-MX"/>
              </w:rPr>
              <w:t>user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</w:t>
            </w:r>
            <w:r w:rsidRPr="001249F0">
              <w:rPr>
                <w:rFonts w:ascii="Consolas" w:hAnsi="Consolas" w:cs="Consolas"/>
                <w:color w:val="FF0000"/>
                <w:sz w:val="19"/>
                <w:szCs w:val="19"/>
                <w:lang w:val="en-US" w:eastAsia="es-MX"/>
              </w:rPr>
              <w:t>id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=</w:t>
            </w:r>
            <w:r w:rsidRPr="001249F0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'</w:t>
            </w:r>
            <w:proofErr w:type="spellStart"/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julio</w:t>
            </w:r>
            <w:proofErr w:type="spellEnd"/>
            <w:r w:rsidRPr="001249F0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'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/&gt;</w:t>
            </w:r>
          </w:p>
          <w:p w:rsidR="001249F0" w:rsidRPr="001249F0" w:rsidRDefault="001249F0" w:rsidP="001249F0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 &lt;</w:t>
            </w:r>
            <w:r w:rsidRPr="001249F0">
              <w:rPr>
                <w:rFonts w:ascii="Consolas" w:hAnsi="Consolas" w:cs="Consolas"/>
                <w:color w:val="A31515"/>
                <w:sz w:val="19"/>
                <w:szCs w:val="19"/>
                <w:lang w:val="en-US" w:eastAsia="es-MX"/>
              </w:rPr>
              <w:t>user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</w:t>
            </w:r>
            <w:r w:rsidRPr="001249F0">
              <w:rPr>
                <w:rFonts w:ascii="Consolas" w:hAnsi="Consolas" w:cs="Consolas"/>
                <w:color w:val="FF0000"/>
                <w:sz w:val="19"/>
                <w:szCs w:val="19"/>
                <w:lang w:val="en-US" w:eastAsia="es-MX"/>
              </w:rPr>
              <w:t>id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=</w:t>
            </w:r>
            <w:r w:rsidRPr="001249F0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'</w:t>
            </w:r>
            <w:proofErr w:type="spellStart"/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abraham</w:t>
            </w:r>
            <w:proofErr w:type="spellEnd"/>
            <w:r w:rsidRPr="001249F0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'</w:t>
            </w: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/&gt;</w:t>
            </w:r>
            <w:r w:rsidR="003919D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{</w:t>
            </w:r>
          </w:p>
          <w:p w:rsidR="001249F0" w:rsidRDefault="001249F0" w:rsidP="001249F0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s-MX" w:eastAsia="es-MX"/>
              </w:rPr>
            </w:pPr>
            <w:r w:rsidRPr="001249F0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s-MX" w:eastAsia="es-MX"/>
              </w:rPr>
              <w:t>user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MX" w:eastAsia="es-MX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s-MX" w:eastAsia="es-MX"/>
              </w:rPr>
              <w:t>'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cha</w:t>
            </w:r>
            <w:proofErr w:type="spellEnd"/>
            <w:r>
              <w:rPr>
                <w:rFonts w:ascii="Consolas" w:hAnsi="Consolas" w:cs="Consolas"/>
                <w:sz w:val="19"/>
                <w:szCs w:val="19"/>
                <w:lang w:val="es-MX" w:eastAsia="es-MX"/>
              </w:rPr>
              <w:t>'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 xml:space="preserve"> /&gt;</w:t>
            </w:r>
          </w:p>
          <w:p w:rsidR="001249F0" w:rsidRDefault="001249F0" w:rsidP="001249F0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s-MX" w:eastAsia="es-MX"/>
              </w:rPr>
              <w:t>users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&gt;</w:t>
            </w:r>
          </w:p>
          <w:p w:rsidR="00AA266E" w:rsidRPr="00E87656" w:rsidRDefault="00AA266E" w:rsidP="00CC6D93">
            <w:pPr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</w:p>
        </w:tc>
      </w:tr>
      <w:tr w:rsidR="00AA266E" w:rsidRPr="00E87656" w:rsidTr="000A152B">
        <w:trPr>
          <w:trHeight w:val="340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AA266E" w:rsidRPr="00E87656" w:rsidRDefault="00AA266E" w:rsidP="00A925C9">
            <w:pPr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XML con </w:t>
            </w:r>
            <w:r w:rsidR="00A925C9" w:rsidRPr="00E87656">
              <w:rPr>
                <w:rFonts w:cstheme="minorHAnsi"/>
                <w:b/>
                <w:color w:val="FFFFFF" w:themeColor="background1"/>
                <w:sz w:val="18"/>
                <w:szCs w:val="18"/>
                <w:lang w:val="es-MX"/>
              </w:rPr>
              <w:t>la información del operador</w:t>
            </w:r>
          </w:p>
        </w:tc>
      </w:tr>
      <w:tr w:rsidR="00AA266E" w:rsidRPr="00E87656" w:rsidTr="000A152B">
        <w:trPr>
          <w:trHeight w:val="482"/>
        </w:trPr>
        <w:tc>
          <w:tcPr>
            <w:tcW w:w="1435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events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5:46:46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20.60103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-100.3717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6:33:46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20.60103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-88.1111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7:33:46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20.60103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-77.3333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8:22:46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25.60103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-66.4444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9:44:46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25.60103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-55.999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10:55:46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30.60103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-44.9999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540FBD" w:rsidRPr="00540FBD" w:rsidRDefault="00540FBD" w:rsidP="00A275C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event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userId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mjuarez</w:t>
            </w:r>
            <w:proofErr w:type="spellEnd"/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positionDate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7/17/2012 11:00:46 PM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latitude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35.60103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longitude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-33.9999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proofErr w:type="spellStart"/>
            <w:r w:rsidRPr="00540FBD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eventType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Synchronize Event</w:t>
            </w:r>
            <w:r w:rsidRPr="00540FBD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/&gt;</w:t>
            </w:r>
          </w:p>
          <w:p w:rsidR="00AA266E" w:rsidRPr="00E87656" w:rsidRDefault="00540FBD" w:rsidP="0081755D">
            <w:pPr>
              <w:tabs>
                <w:tab w:val="left" w:pos="283"/>
              </w:tabs>
              <w:suppressAutoHyphens w:val="0"/>
              <w:autoSpaceDE w:val="0"/>
              <w:autoSpaceDN w:val="0"/>
              <w:adjustRightInd w:val="0"/>
              <w:jc w:val="left"/>
              <w:rPr>
                <w:noProof/>
                <w:sz w:val="18"/>
                <w:szCs w:val="18"/>
                <w:lang w:val="es-MX"/>
              </w:rPr>
            </w:pPr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540FBD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events</w:t>
            </w:r>
            <w:proofErr w:type="spellEnd"/>
            <w:r w:rsidRPr="00540FBD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</w:tc>
      </w:tr>
    </w:tbl>
    <w:p w:rsidR="00AA266E" w:rsidRDefault="00AA266E" w:rsidP="00AA266E">
      <w:pPr>
        <w:rPr>
          <w:rFonts w:cstheme="minorHAnsi"/>
          <w:szCs w:val="20"/>
          <w:lang w:val="es-MX"/>
        </w:rPr>
      </w:pPr>
    </w:p>
    <w:p w:rsidR="00312F17" w:rsidRDefault="00312F17">
      <w:pPr>
        <w:suppressAutoHyphens w:val="0"/>
        <w:jc w:val="left"/>
        <w:rPr>
          <w:rFonts w:ascii="Trebuchet MS" w:hAnsi="Trebuchet MS" w:cs="Arial"/>
          <w:b/>
          <w:bCs/>
          <w:iCs/>
          <w:sz w:val="26"/>
          <w:szCs w:val="28"/>
        </w:rPr>
      </w:pPr>
      <w:r>
        <w:br w:type="page"/>
      </w:r>
    </w:p>
    <w:p w:rsidR="00CD641B" w:rsidRDefault="00CD641B" w:rsidP="00CD641B">
      <w:pPr>
        <w:pStyle w:val="Ttulo2"/>
      </w:pPr>
      <w:r>
        <w:lastRenderedPageBreak/>
        <w:t>Agregar y actualizar un usuario</w:t>
      </w:r>
    </w:p>
    <w:tbl>
      <w:tblPr>
        <w:tblStyle w:val="TableNormal"/>
        <w:tblW w:w="1435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34"/>
        <w:gridCol w:w="1263"/>
        <w:gridCol w:w="1240"/>
        <w:gridCol w:w="1350"/>
        <w:gridCol w:w="2398"/>
        <w:gridCol w:w="992"/>
        <w:gridCol w:w="4381"/>
      </w:tblGrid>
      <w:tr w:rsidR="00CD641B" w:rsidTr="005845D7">
        <w:trPr>
          <w:trHeight w:val="460"/>
        </w:trPr>
        <w:tc>
          <w:tcPr>
            <w:tcW w:w="273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Nombre del servicio</w:t>
            </w: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Par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</w:t>
            </w:r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Tipo de Dato</w:t>
            </w:r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¿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Requerido?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Dato</w:t>
            </w:r>
          </w:p>
        </w:tc>
        <w:tc>
          <w:tcPr>
            <w:tcW w:w="992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Valor de retorno</w:t>
            </w:r>
          </w:p>
        </w:tc>
        <w:tc>
          <w:tcPr>
            <w:tcW w:w="438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servicio</w:t>
            </w:r>
          </w:p>
        </w:tc>
      </w:tr>
      <w:tr w:rsidR="00CD641B" w:rsidTr="005845D7">
        <w:trPr>
          <w:trHeight w:val="1340"/>
        </w:trPr>
        <w:tc>
          <w:tcPr>
            <w:tcW w:w="2734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SetUser</w:t>
            </w:r>
            <w:proofErr w:type="spellEnd"/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clientId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Identificador con el cual ser</w:t>
            </w:r>
            <w:r>
              <w:rPr>
                <w:rFonts w:hAnsi="Tahoma"/>
                <w:sz w:val="18"/>
                <w:szCs w:val="18"/>
              </w:rPr>
              <w:t xml:space="preserve">á </w:t>
            </w:r>
            <w:r>
              <w:rPr>
                <w:sz w:val="18"/>
                <w:szCs w:val="18"/>
              </w:rPr>
              <w:t>reconocido el cliente en formato GUID. En caso de actualizaci</w:t>
            </w:r>
            <w:r>
              <w:rPr>
                <w:rFonts w:hAnsi="Tahoma"/>
                <w:sz w:val="18"/>
                <w:szCs w:val="18"/>
              </w:rPr>
              <w:t>ó</w:t>
            </w:r>
            <w:r>
              <w:rPr>
                <w:sz w:val="18"/>
                <w:szCs w:val="18"/>
              </w:rPr>
              <w:t xml:space="preserve">n, este y el </w:t>
            </w:r>
            <w:proofErr w:type="spellStart"/>
            <w:r>
              <w:rPr>
                <w:sz w:val="18"/>
                <w:szCs w:val="18"/>
              </w:rPr>
              <w:t>username</w:t>
            </w:r>
            <w:proofErr w:type="spellEnd"/>
            <w:r>
              <w:rPr>
                <w:sz w:val="18"/>
                <w:szCs w:val="18"/>
              </w:rPr>
              <w:t xml:space="preserve"> ser</w:t>
            </w:r>
            <w:r>
              <w:rPr>
                <w:rFonts w:hAnsi="Tahoma"/>
                <w:sz w:val="18"/>
                <w:szCs w:val="18"/>
              </w:rPr>
              <w:t>á</w:t>
            </w:r>
            <w:r>
              <w:rPr>
                <w:sz w:val="18"/>
                <w:szCs w:val="18"/>
              </w:rPr>
              <w:t>n la forma de buscarlo.</w:t>
            </w:r>
          </w:p>
        </w:tc>
        <w:tc>
          <w:tcPr>
            <w:tcW w:w="992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iduser</w:t>
            </w:r>
            <w:proofErr w:type="spellEnd"/>
            <w:r>
              <w:rPr>
                <w:sz w:val="18"/>
                <w:szCs w:val="18"/>
              </w:rPr>
              <w:t xml:space="preserve"> asignado en </w:t>
            </w:r>
            <w:proofErr w:type="spellStart"/>
            <w:r>
              <w:rPr>
                <w:sz w:val="18"/>
                <w:szCs w:val="18"/>
              </w:rPr>
              <w:t>formiik</w:t>
            </w:r>
            <w:proofErr w:type="spellEnd"/>
          </w:p>
        </w:tc>
        <w:tc>
          <w:tcPr>
            <w:tcW w:w="4381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Este servicio permite agregar un usuario en Formiik</w:t>
            </w:r>
          </w:p>
        </w:tc>
      </w:tr>
      <w:tr w:rsidR="00CD641B" w:rsidTr="005845D7">
        <w:trPr>
          <w:trHeight w:val="48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Identificador del usuario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90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password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Contrase</w:t>
            </w:r>
            <w:r>
              <w:rPr>
                <w:rFonts w:hAnsi="Tahoma"/>
                <w:sz w:val="18"/>
                <w:szCs w:val="18"/>
              </w:rPr>
              <w:t>ñ</w:t>
            </w:r>
            <w:r>
              <w:rPr>
                <w:sz w:val="18"/>
                <w:szCs w:val="18"/>
              </w:rPr>
              <w:t>a del usuario, solo en caso de que la autenticaci</w:t>
            </w:r>
            <w:r>
              <w:rPr>
                <w:rFonts w:hAnsi="Tahoma"/>
                <w:sz w:val="18"/>
                <w:szCs w:val="18"/>
              </w:rPr>
              <w:t>ó</w:t>
            </w:r>
            <w:r>
              <w:rPr>
                <w:sz w:val="18"/>
                <w:szCs w:val="18"/>
              </w:rPr>
              <w:t>n se haga local en Formiik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200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idrole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r>
              <w:rPr>
                <w:sz w:val="18"/>
                <w:szCs w:val="18"/>
                <w:u w:color="000000"/>
              </w:rPr>
              <w:t>Clave Supervisor: C7519242-632A-4E1D-BA41-C60D0B6BDF5A</w:t>
            </w:r>
          </w:p>
          <w:p w:rsidR="00CD641B" w:rsidRDefault="00CD641B" w:rsidP="00E719F7">
            <w:r>
              <w:rPr>
                <w:sz w:val="18"/>
                <w:szCs w:val="18"/>
                <w:u w:color="000000"/>
              </w:rPr>
              <w:t>Clave Operador: 96B40AB5-34A4-4699-B3AD-F442F60874FE</w:t>
            </w:r>
          </w:p>
          <w:p w:rsidR="00CD641B" w:rsidRDefault="00CD641B" w:rsidP="00E719F7">
            <w:r>
              <w:rPr>
                <w:sz w:val="18"/>
                <w:szCs w:val="18"/>
                <w:u w:color="000000"/>
              </w:rPr>
              <w:t>Clave Administrador:</w:t>
            </w:r>
          </w:p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A1903AA9-49FB-4CE1-9F7E-FEC793898DE2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68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proofErr w:type="spellStart"/>
            <w:r>
              <w:rPr>
                <w:rFonts w:ascii="Tahoma"/>
                <w:sz w:val="18"/>
                <w:szCs w:val="18"/>
                <w:u w:color="000000"/>
              </w:rPr>
              <w:t>groupId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proofErr w:type="spellStart"/>
            <w:r>
              <w:rPr>
                <w:rFonts w:ascii="Tahoma"/>
                <w:sz w:val="18"/>
                <w:szCs w:val="18"/>
                <w:u w:color="000000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center"/>
            </w:pPr>
            <w:r>
              <w:rPr>
                <w:rFonts w:ascii="Tahoma"/>
                <w:sz w:val="18"/>
                <w:szCs w:val="18"/>
                <w:u w:color="000000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Identificador del grupo al que pertenece en formato GUID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26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proofErr w:type="spellStart"/>
            <w:r>
              <w:rPr>
                <w:rFonts w:ascii="Tahoma"/>
                <w:sz w:val="18"/>
                <w:szCs w:val="18"/>
                <w:u w:color="000000"/>
              </w:rPr>
              <w:t>name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proofErr w:type="spellStart"/>
            <w:r>
              <w:rPr>
                <w:rFonts w:ascii="Tahoma"/>
                <w:sz w:val="18"/>
                <w:szCs w:val="18"/>
                <w:u w:color="000000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center"/>
            </w:pPr>
            <w:r>
              <w:rPr>
                <w:rFonts w:ascii="Tahoma"/>
                <w:sz w:val="18"/>
                <w:szCs w:val="18"/>
                <w:u w:color="000000"/>
              </w:rPr>
              <w:t>NO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Nombre del usuario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</w:tbl>
    <w:p w:rsidR="00753321" w:rsidRDefault="00753321" w:rsidP="00CD641B">
      <w:pPr>
        <w:pStyle w:val="Ttulo2"/>
      </w:pPr>
    </w:p>
    <w:p w:rsidR="00753321" w:rsidRDefault="00753321">
      <w:pPr>
        <w:suppressAutoHyphens w:val="0"/>
        <w:jc w:val="left"/>
        <w:rPr>
          <w:rFonts w:ascii="Trebuchet MS" w:hAnsi="Trebuchet MS" w:cs="Arial"/>
          <w:b/>
          <w:bCs/>
          <w:iCs/>
          <w:sz w:val="26"/>
          <w:szCs w:val="28"/>
        </w:rPr>
      </w:pPr>
      <w:r>
        <w:br w:type="page"/>
      </w:r>
    </w:p>
    <w:p w:rsidR="00CD641B" w:rsidRDefault="00CD641B" w:rsidP="00CD641B">
      <w:pPr>
        <w:pStyle w:val="Ttulo2"/>
      </w:pPr>
      <w:r>
        <w:lastRenderedPageBreak/>
        <w:t>Borrar usuario</w:t>
      </w:r>
    </w:p>
    <w:tbl>
      <w:tblPr>
        <w:tblStyle w:val="TableNormal"/>
        <w:tblW w:w="1435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34"/>
        <w:gridCol w:w="1263"/>
        <w:gridCol w:w="1240"/>
        <w:gridCol w:w="1350"/>
        <w:gridCol w:w="2398"/>
        <w:gridCol w:w="992"/>
        <w:gridCol w:w="4381"/>
      </w:tblGrid>
      <w:tr w:rsidR="00CD641B" w:rsidTr="005845D7">
        <w:trPr>
          <w:trHeight w:val="460"/>
        </w:trPr>
        <w:tc>
          <w:tcPr>
            <w:tcW w:w="273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Nombre del servicio</w:t>
            </w: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Par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</w:t>
            </w:r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Tipo de Dato</w:t>
            </w:r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¿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Requerido?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Dato</w:t>
            </w:r>
          </w:p>
        </w:tc>
        <w:tc>
          <w:tcPr>
            <w:tcW w:w="992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Valor de retorno</w:t>
            </w:r>
          </w:p>
        </w:tc>
        <w:tc>
          <w:tcPr>
            <w:tcW w:w="438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servicio</w:t>
            </w:r>
          </w:p>
        </w:tc>
      </w:tr>
      <w:tr w:rsidR="00CD641B" w:rsidTr="005845D7">
        <w:trPr>
          <w:trHeight w:val="680"/>
        </w:trPr>
        <w:tc>
          <w:tcPr>
            <w:tcW w:w="2734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t>Delete</w:t>
            </w:r>
            <w:r>
              <w:rPr>
                <w:sz w:val="18"/>
                <w:szCs w:val="18"/>
              </w:rPr>
              <w:t>User</w:t>
            </w:r>
            <w:proofErr w:type="spellEnd"/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t>c</w:t>
            </w:r>
            <w:r>
              <w:rPr>
                <w:sz w:val="18"/>
                <w:szCs w:val="18"/>
              </w:rPr>
              <w:t>lientId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Identificador con el cual ser</w:t>
            </w:r>
            <w:r>
              <w:rPr>
                <w:rFonts w:ascii="Arial Unicode MS" w:hAnsi="Tahoma"/>
                <w:sz w:val="18"/>
                <w:szCs w:val="18"/>
              </w:rPr>
              <w:t>á</w:t>
            </w:r>
            <w:r>
              <w:rPr>
                <w:rFonts w:ascii="Arial Unicode MS" w:hAnsi="Tahom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reconocido el cliente en formato GUID</w:t>
            </w:r>
          </w:p>
        </w:tc>
        <w:tc>
          <w:tcPr>
            <w:tcW w:w="992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proofErr w:type="spellStart"/>
            <w:r>
              <w:rPr>
                <w:sz w:val="18"/>
                <w:szCs w:val="18"/>
              </w:rPr>
              <w:t>bool</w:t>
            </w:r>
            <w:proofErr w:type="spellEnd"/>
            <w:r>
              <w:rPr>
                <w:sz w:val="18"/>
                <w:szCs w:val="18"/>
              </w:rPr>
              <w:t>, true fue borrado exitosamente</w:t>
            </w:r>
          </w:p>
        </w:tc>
        <w:tc>
          <w:tcPr>
            <w:tcW w:w="4381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 xml:space="preserve">Este servicio permite obtener el Status de Formiik de uno o varios </w:t>
            </w:r>
            <w:proofErr w:type="spellStart"/>
            <w:r>
              <w:rPr>
                <w:sz w:val="18"/>
                <w:szCs w:val="18"/>
              </w:rPr>
              <w:t>ExternalID</w:t>
            </w:r>
            <w:proofErr w:type="spellEnd"/>
          </w:p>
        </w:tc>
      </w:tr>
      <w:tr w:rsidR="00CD641B" w:rsidTr="005845D7">
        <w:trPr>
          <w:trHeight w:val="480"/>
        </w:trPr>
        <w:tc>
          <w:tcPr>
            <w:tcW w:w="273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Identificador del usuario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81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</w:tbl>
    <w:p w:rsidR="00753321" w:rsidRDefault="00753321" w:rsidP="00CD641B">
      <w:pPr>
        <w:pStyle w:val="Ttulo2"/>
      </w:pPr>
      <w:r>
        <w:t>Crear Grupos</w:t>
      </w:r>
    </w:p>
    <w:tbl>
      <w:tblPr>
        <w:tblStyle w:val="TableNormal"/>
        <w:tblW w:w="1435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34"/>
        <w:gridCol w:w="1684"/>
        <w:gridCol w:w="819"/>
        <w:gridCol w:w="1350"/>
        <w:gridCol w:w="2398"/>
        <w:gridCol w:w="2096"/>
        <w:gridCol w:w="3277"/>
      </w:tblGrid>
      <w:tr w:rsidR="00753321" w:rsidTr="005845D7">
        <w:trPr>
          <w:trHeight w:val="460"/>
        </w:trPr>
        <w:tc>
          <w:tcPr>
            <w:tcW w:w="273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Nombre del servicio</w:t>
            </w:r>
          </w:p>
        </w:tc>
        <w:tc>
          <w:tcPr>
            <w:tcW w:w="168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Par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</w:t>
            </w:r>
          </w:p>
        </w:tc>
        <w:tc>
          <w:tcPr>
            <w:tcW w:w="81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Tipo de Dato</w:t>
            </w:r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¿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Requerido?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Dato</w:t>
            </w:r>
          </w:p>
        </w:tc>
        <w:tc>
          <w:tcPr>
            <w:tcW w:w="2096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Valor de retorno</w:t>
            </w:r>
          </w:p>
        </w:tc>
        <w:tc>
          <w:tcPr>
            <w:tcW w:w="3277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53321" w:rsidRDefault="00753321" w:rsidP="00753321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servicio</w:t>
            </w:r>
          </w:p>
        </w:tc>
      </w:tr>
      <w:tr w:rsidR="00B1115C" w:rsidTr="005845D7">
        <w:trPr>
          <w:trHeight w:val="680"/>
        </w:trPr>
        <w:tc>
          <w:tcPr>
            <w:tcW w:w="2734" w:type="dxa"/>
            <w:vMerge w:val="restart"/>
            <w:tcBorders>
              <w:top w:val="single" w:sz="8" w:space="0" w:color="515151"/>
              <w:left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SetGroup</w:t>
            </w:r>
            <w:proofErr w:type="spellEnd"/>
          </w:p>
        </w:tc>
        <w:tc>
          <w:tcPr>
            <w:tcW w:w="168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proofErr w:type="spellStart"/>
            <w:r>
              <w:t>c</w:t>
            </w:r>
            <w:r>
              <w:rPr>
                <w:sz w:val="18"/>
                <w:szCs w:val="18"/>
              </w:rPr>
              <w:t>lientId</w:t>
            </w:r>
            <w:proofErr w:type="spellEnd"/>
          </w:p>
        </w:tc>
        <w:tc>
          <w:tcPr>
            <w:tcW w:w="81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r>
              <w:rPr>
                <w:sz w:val="18"/>
                <w:szCs w:val="18"/>
              </w:rPr>
              <w:t>Identificador con el cual ser</w:t>
            </w:r>
            <w:r>
              <w:rPr>
                <w:rFonts w:ascii="Arial Unicode MS" w:hAnsi="Tahoma"/>
                <w:sz w:val="18"/>
                <w:szCs w:val="18"/>
              </w:rPr>
              <w:t>á</w:t>
            </w:r>
            <w:r>
              <w:rPr>
                <w:rFonts w:ascii="Arial Unicode MS" w:hAnsi="Tahom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reconocido el cliente en formato GUID</w:t>
            </w:r>
          </w:p>
        </w:tc>
        <w:tc>
          <w:tcPr>
            <w:tcW w:w="2096" w:type="dxa"/>
            <w:vMerge w:val="restart"/>
            <w:tcBorders>
              <w:top w:val="single" w:sz="8" w:space="0" w:color="515151"/>
              <w:left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jc w:val="center"/>
              <w:rPr>
                <w:sz w:val="18"/>
                <w:szCs w:val="18"/>
              </w:rPr>
            </w:pPr>
            <w:r w:rsidRPr="00753321">
              <w:rPr>
                <w:sz w:val="18"/>
                <w:szCs w:val="18"/>
              </w:rPr>
              <w:t xml:space="preserve">En caso de </w:t>
            </w:r>
            <w:r w:rsidRPr="00753321">
              <w:rPr>
                <w:sz w:val="18"/>
                <w:szCs w:val="18"/>
              </w:rPr>
              <w:t>é</w:t>
            </w:r>
            <w:r w:rsidRPr="00753321">
              <w:rPr>
                <w:sz w:val="18"/>
                <w:szCs w:val="18"/>
              </w:rPr>
              <w:t>xito se devuelve un valor de True</w:t>
            </w:r>
          </w:p>
          <w:p w:rsidR="00B1115C" w:rsidRDefault="00B1115C" w:rsidP="00753321">
            <w:pPr>
              <w:pStyle w:val="Cuerpo"/>
              <w:jc w:val="center"/>
              <w:rPr>
                <w:sz w:val="18"/>
                <w:szCs w:val="18"/>
              </w:rPr>
            </w:pPr>
          </w:p>
          <w:p w:rsidR="00B1115C" w:rsidRDefault="00B1115C" w:rsidP="00753321">
            <w:pPr>
              <w:pStyle w:val="Cuerpo"/>
              <w:jc w:val="center"/>
              <w:rPr>
                <w:sz w:val="18"/>
                <w:szCs w:val="18"/>
              </w:rPr>
            </w:pPr>
            <w:r w:rsidRPr="00753321">
              <w:rPr>
                <w:sz w:val="18"/>
                <w:szCs w:val="18"/>
              </w:rPr>
              <w:t xml:space="preserve">En caso de que el </w:t>
            </w:r>
            <w:proofErr w:type="spellStart"/>
            <w:r w:rsidRPr="00753321">
              <w:rPr>
                <w:sz w:val="18"/>
                <w:szCs w:val="18"/>
              </w:rPr>
              <w:t>parentGroupExternalId</w:t>
            </w:r>
            <w:proofErr w:type="spellEnd"/>
            <w:r w:rsidRPr="00753321">
              <w:rPr>
                <w:sz w:val="18"/>
                <w:szCs w:val="18"/>
              </w:rPr>
              <w:t xml:space="preserve"> no exista se emite una excepci</w:t>
            </w:r>
            <w:r w:rsidRPr="00753321">
              <w:rPr>
                <w:sz w:val="18"/>
                <w:szCs w:val="18"/>
              </w:rPr>
              <w:t>ó</w:t>
            </w:r>
            <w:r w:rsidRPr="00753321">
              <w:rPr>
                <w:sz w:val="18"/>
                <w:szCs w:val="18"/>
              </w:rPr>
              <w:t>n con el mensaje correspondiente</w:t>
            </w:r>
          </w:p>
          <w:p w:rsidR="00B1115C" w:rsidRDefault="00B1115C" w:rsidP="00753321">
            <w:pPr>
              <w:pStyle w:val="Cuerpo"/>
              <w:jc w:val="center"/>
            </w:pPr>
          </w:p>
        </w:tc>
        <w:tc>
          <w:tcPr>
            <w:tcW w:w="3277" w:type="dxa"/>
            <w:vMerge w:val="restart"/>
            <w:tcBorders>
              <w:top w:val="single" w:sz="8" w:space="0" w:color="515151"/>
              <w:left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jc w:val="left"/>
            </w:pPr>
            <w:r w:rsidRPr="00753321">
              <w:rPr>
                <w:sz w:val="18"/>
                <w:szCs w:val="18"/>
              </w:rPr>
              <w:t xml:space="preserve">El servicio </w:t>
            </w:r>
            <w:proofErr w:type="spellStart"/>
            <w:r w:rsidRPr="00753321">
              <w:rPr>
                <w:sz w:val="18"/>
                <w:szCs w:val="18"/>
              </w:rPr>
              <w:t>SetGroup</w:t>
            </w:r>
            <w:proofErr w:type="spellEnd"/>
            <w:r w:rsidRPr="00753321">
              <w:rPr>
                <w:sz w:val="18"/>
                <w:szCs w:val="18"/>
              </w:rPr>
              <w:t xml:space="preserve"> est</w:t>
            </w:r>
            <w:r w:rsidRPr="00753321">
              <w:rPr>
                <w:sz w:val="18"/>
                <w:szCs w:val="18"/>
              </w:rPr>
              <w:t>á</w:t>
            </w:r>
            <w:r w:rsidRPr="00753321">
              <w:rPr>
                <w:sz w:val="18"/>
                <w:szCs w:val="18"/>
              </w:rPr>
              <w:t xml:space="preserve"> destinado a crear nuevos grupos con la particularidad que se puede incluir un identificador externo proporcionado por el cliente, adem</w:t>
            </w:r>
            <w:r w:rsidRPr="00753321">
              <w:rPr>
                <w:sz w:val="18"/>
                <w:szCs w:val="18"/>
              </w:rPr>
              <w:t>á</w:t>
            </w:r>
            <w:r w:rsidRPr="00753321">
              <w:rPr>
                <w:sz w:val="18"/>
                <w:szCs w:val="18"/>
              </w:rPr>
              <w:t>s es posible crear grupos anidados para lo cual se pasa en el par</w:t>
            </w:r>
            <w:r w:rsidRPr="00753321">
              <w:rPr>
                <w:sz w:val="18"/>
                <w:szCs w:val="18"/>
              </w:rPr>
              <w:t>á</w:t>
            </w:r>
            <w:r w:rsidRPr="00753321">
              <w:rPr>
                <w:sz w:val="18"/>
                <w:szCs w:val="18"/>
              </w:rPr>
              <w:t>metro "</w:t>
            </w:r>
            <w:proofErr w:type="spellStart"/>
            <w:r w:rsidRPr="00753321">
              <w:rPr>
                <w:sz w:val="18"/>
                <w:szCs w:val="18"/>
              </w:rPr>
              <w:t>parentGroupExternalId</w:t>
            </w:r>
            <w:proofErr w:type="spellEnd"/>
            <w:r w:rsidRPr="00753321">
              <w:rPr>
                <w:sz w:val="18"/>
                <w:szCs w:val="18"/>
              </w:rPr>
              <w:t>" el identificador del cliente sobre el cual se quiere crear el grupo.</w:t>
            </w:r>
          </w:p>
        </w:tc>
      </w:tr>
      <w:tr w:rsidR="00B1115C" w:rsidTr="005845D7">
        <w:trPr>
          <w:trHeight w:val="480"/>
        </w:trPr>
        <w:tc>
          <w:tcPr>
            <w:tcW w:w="2734" w:type="dxa"/>
            <w:vMerge/>
            <w:tcBorders>
              <w:left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168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groupName</w:t>
            </w:r>
            <w:proofErr w:type="spellEnd"/>
          </w:p>
        </w:tc>
        <w:tc>
          <w:tcPr>
            <w:tcW w:w="81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Nombre del grupo</w:t>
            </w:r>
          </w:p>
        </w:tc>
        <w:tc>
          <w:tcPr>
            <w:tcW w:w="2096" w:type="dxa"/>
            <w:vMerge/>
            <w:tcBorders>
              <w:left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3277" w:type="dxa"/>
            <w:vMerge/>
            <w:tcBorders>
              <w:left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</w:tr>
      <w:tr w:rsidR="00B1115C" w:rsidTr="005845D7">
        <w:trPr>
          <w:trHeight w:val="480"/>
        </w:trPr>
        <w:tc>
          <w:tcPr>
            <w:tcW w:w="2734" w:type="dxa"/>
            <w:vMerge/>
            <w:tcBorders>
              <w:left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168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75332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groupExternalId</w:t>
            </w:r>
            <w:proofErr w:type="spellEnd"/>
          </w:p>
        </w:tc>
        <w:tc>
          <w:tcPr>
            <w:tcW w:w="81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B1115C" w:rsidP="00753321">
            <w:pPr>
              <w:pStyle w:val="Cuerpo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B1115C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Identificador externo del grupo</w:t>
            </w:r>
          </w:p>
        </w:tc>
        <w:tc>
          <w:tcPr>
            <w:tcW w:w="2096" w:type="dxa"/>
            <w:vMerge/>
            <w:tcBorders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3277" w:type="dxa"/>
            <w:vMerge/>
            <w:tcBorders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</w:tr>
      <w:tr w:rsidR="00B1115C" w:rsidTr="005845D7">
        <w:trPr>
          <w:trHeight w:val="480"/>
        </w:trPr>
        <w:tc>
          <w:tcPr>
            <w:tcW w:w="2734" w:type="dxa"/>
            <w:vMerge/>
            <w:tcBorders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168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Pr="00753321" w:rsidRDefault="007A607D" w:rsidP="00753321">
            <w:pPr>
              <w:pStyle w:val="Cuerpo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7A607D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parentGroupExternalId</w:t>
            </w:r>
            <w:proofErr w:type="spellEnd"/>
          </w:p>
        </w:tc>
        <w:tc>
          <w:tcPr>
            <w:tcW w:w="81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7A607D" w:rsidP="00753321">
            <w:pPr>
              <w:pStyle w:val="Cuerp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Default="007A607D" w:rsidP="00753321">
            <w:pPr>
              <w:pStyle w:val="Cuerp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Opcional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1115C" w:rsidRPr="00B1115C" w:rsidRDefault="00B1115C" w:rsidP="00753321">
            <w:pPr>
              <w:pStyle w:val="Cuerpo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096" w:type="dxa"/>
            <w:tcBorders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  <w:tc>
          <w:tcPr>
            <w:tcW w:w="3277" w:type="dxa"/>
            <w:tcBorders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B1115C" w:rsidRDefault="00B1115C" w:rsidP="00753321"/>
        </w:tc>
      </w:tr>
    </w:tbl>
    <w:p w:rsidR="000D11DB" w:rsidRDefault="000D11DB" w:rsidP="00753321"/>
    <w:p w:rsidR="000D11DB" w:rsidRDefault="000D11DB">
      <w:pPr>
        <w:suppressAutoHyphens w:val="0"/>
        <w:jc w:val="left"/>
      </w:pPr>
      <w:r>
        <w:br w:type="page"/>
      </w:r>
    </w:p>
    <w:p w:rsidR="00CD641B" w:rsidRPr="00405780" w:rsidRDefault="00CD641B" w:rsidP="00CD641B">
      <w:pPr>
        <w:pStyle w:val="Ttulo2"/>
      </w:pPr>
      <w:proofErr w:type="spellStart"/>
      <w:r w:rsidRPr="00405780">
        <w:lastRenderedPageBreak/>
        <w:t>GetWorkOrderHistoryByExternalIds</w:t>
      </w:r>
      <w:proofErr w:type="spellEnd"/>
    </w:p>
    <w:tbl>
      <w:tblPr>
        <w:tblStyle w:val="TableNormal"/>
        <w:tblW w:w="14317" w:type="dxa"/>
        <w:tblInd w:w="13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10"/>
        <w:gridCol w:w="1263"/>
        <w:gridCol w:w="1240"/>
        <w:gridCol w:w="1350"/>
        <w:gridCol w:w="2398"/>
        <w:gridCol w:w="992"/>
        <w:gridCol w:w="4364"/>
      </w:tblGrid>
      <w:tr w:rsidR="00CD641B" w:rsidTr="005845D7">
        <w:trPr>
          <w:trHeight w:val="460"/>
        </w:trPr>
        <w:tc>
          <w:tcPr>
            <w:tcW w:w="271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Nombre del servicio</w:t>
            </w: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Par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</w:t>
            </w:r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Tipo de Dato</w:t>
            </w:r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¿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Requerido?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Dato</w:t>
            </w:r>
          </w:p>
        </w:tc>
        <w:tc>
          <w:tcPr>
            <w:tcW w:w="992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Valor de retorno</w:t>
            </w:r>
          </w:p>
        </w:tc>
        <w:tc>
          <w:tcPr>
            <w:tcW w:w="436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servicio</w:t>
            </w:r>
          </w:p>
        </w:tc>
      </w:tr>
      <w:tr w:rsidR="00CD641B" w:rsidTr="005845D7">
        <w:trPr>
          <w:trHeight w:val="680"/>
        </w:trPr>
        <w:tc>
          <w:tcPr>
            <w:tcW w:w="2710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Pr="00405780" w:rsidRDefault="00CD641B" w:rsidP="00E719F7">
            <w:pPr>
              <w:pStyle w:val="Cuerpo"/>
            </w:pPr>
            <w:proofErr w:type="spellStart"/>
            <w:r w:rsidRPr="00405780">
              <w:t>GetWorkOrderHistoryByExternalIds</w:t>
            </w:r>
            <w:proofErr w:type="spellEnd"/>
          </w:p>
          <w:p w:rsidR="00CD641B" w:rsidRDefault="00CD641B" w:rsidP="00E719F7">
            <w:pPr>
              <w:pStyle w:val="Cuerpo"/>
            </w:pP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753321">
            <w:pPr>
              <w:pStyle w:val="Cuerpo"/>
              <w:ind w:left="720" w:hanging="720"/>
            </w:pPr>
            <w:proofErr w:type="spellStart"/>
            <w:r>
              <w:t>c</w:t>
            </w:r>
            <w:r>
              <w:rPr>
                <w:sz w:val="18"/>
                <w:szCs w:val="18"/>
              </w:rPr>
              <w:t>lientId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Identificador con el cual ser</w:t>
            </w:r>
            <w:r>
              <w:rPr>
                <w:rFonts w:ascii="Arial Unicode MS" w:hAnsi="Tahoma"/>
                <w:sz w:val="18"/>
                <w:szCs w:val="18"/>
              </w:rPr>
              <w:t>á</w:t>
            </w:r>
            <w:r>
              <w:rPr>
                <w:rFonts w:ascii="Arial Unicode MS" w:hAnsi="Tahom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reconocido el cliente en formato GUID</w:t>
            </w:r>
          </w:p>
        </w:tc>
        <w:tc>
          <w:tcPr>
            <w:tcW w:w="992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 xml:space="preserve">Cadena tipo JSON con los elementos de cada cambio de estatus por cada </w:t>
            </w:r>
            <w:proofErr w:type="spellStart"/>
            <w:r>
              <w:rPr>
                <w:sz w:val="18"/>
                <w:szCs w:val="18"/>
              </w:rPr>
              <w:t>externalId</w:t>
            </w:r>
            <w:proofErr w:type="spellEnd"/>
          </w:p>
        </w:tc>
        <w:tc>
          <w:tcPr>
            <w:tcW w:w="4364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 xml:space="preserve">Este servicio permite obtener el cambio de estatus en Formiik de uno o varios </w:t>
            </w:r>
            <w:proofErr w:type="spellStart"/>
            <w:r>
              <w:rPr>
                <w:sz w:val="18"/>
                <w:szCs w:val="18"/>
              </w:rPr>
              <w:t>externalid</w:t>
            </w:r>
            <w:r>
              <w:rPr>
                <w:sz w:val="18"/>
                <w:szCs w:val="18"/>
              </w:rPr>
              <w:t>’</w:t>
            </w:r>
            <w:r>
              <w:rPr>
                <w:sz w:val="18"/>
                <w:szCs w:val="18"/>
              </w:rPr>
              <w:t>s</w:t>
            </w:r>
            <w:proofErr w:type="spellEnd"/>
          </w:p>
        </w:tc>
      </w:tr>
      <w:tr w:rsidR="00CD641B" w:rsidTr="005845D7">
        <w:trPr>
          <w:trHeight w:val="480"/>
        </w:trPr>
        <w:tc>
          <w:tcPr>
            <w:tcW w:w="2710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 w:rsidRPr="000D11DB">
              <w:rPr>
                <w:sz w:val="18"/>
                <w:szCs w:val="18"/>
                <w:u w:val="single"/>
              </w:rPr>
              <w:t>externalid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>Identificador de las ordenes/ tareas separados por coma.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6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Ejemplo: 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String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 con la informaci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que se solicita a Formiik(Par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 de Env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í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o)</w:t>
            </w:r>
          </w:p>
        </w:tc>
      </w:tr>
      <w:tr w:rsidR="000D11DB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D11DB" w:rsidRPr="000D11DB" w:rsidRDefault="000D11DB" w:rsidP="000D11DB">
            <w:pPr>
              <w:pStyle w:val="Cuerpo"/>
              <w:rPr>
                <w:rFonts w:ascii="Consolas" w:hAnsi="Consolas" w:cs="Courier New"/>
                <w:color w:val="auto"/>
                <w:sz w:val="18"/>
                <w:szCs w:val="18"/>
                <w:u w:color="FFFFFF"/>
              </w:rPr>
            </w:pPr>
            <w:r w:rsidRPr="000D11DB">
              <w:rPr>
                <w:rFonts w:ascii="Consolas" w:hAnsi="Consolas" w:cs="Courier New"/>
                <w:color w:val="auto"/>
                <w:sz w:val="18"/>
                <w:szCs w:val="18"/>
                <w:u w:color="FFFFFF"/>
              </w:rPr>
              <w:t xml:space="preserve">clientId:80c34ea2-24f5-4c98-9c91-76ebe45feeb0 </w:t>
            </w:r>
          </w:p>
          <w:p w:rsidR="000D11DB" w:rsidRDefault="000D11DB" w:rsidP="000D11DB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  <w:proofErr w:type="spellStart"/>
            <w:r w:rsidRPr="000D11DB">
              <w:rPr>
                <w:rFonts w:ascii="Consolas" w:hAnsi="Consolas" w:cs="Courier New"/>
                <w:color w:val="auto"/>
                <w:sz w:val="18"/>
                <w:szCs w:val="18"/>
                <w:u w:color="FFFFFF"/>
              </w:rPr>
              <w:t>externalIds</w:t>
            </w:r>
            <w:proofErr w:type="spellEnd"/>
            <w:r w:rsidRPr="000D11DB">
              <w:rPr>
                <w:rFonts w:ascii="Consolas" w:hAnsi="Consolas" w:cs="Courier New"/>
                <w:color w:val="auto"/>
                <w:sz w:val="18"/>
                <w:szCs w:val="18"/>
                <w:u w:color="FFFFFF"/>
              </w:rPr>
              <w:t>: 6251071,5520469</w:t>
            </w:r>
          </w:p>
        </w:tc>
      </w:tr>
    </w:tbl>
    <w:p w:rsidR="00CD641B" w:rsidRDefault="00CD641B" w:rsidP="000D11DB"/>
    <w:tbl>
      <w:tblPr>
        <w:tblStyle w:val="TableNormal"/>
        <w:tblW w:w="14479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79"/>
      </w:tblGrid>
      <w:tr w:rsidR="00CD641B" w:rsidTr="005845D7">
        <w:trPr>
          <w:trHeight w:val="230"/>
        </w:trPr>
        <w:tc>
          <w:tcPr>
            <w:tcW w:w="1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</w:p>
          <w:p w:rsidR="00CD641B" w:rsidRDefault="00CD641B" w:rsidP="00E719F7">
            <w:pPr>
              <w:pStyle w:val="Cuerpo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Ejemplo: 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String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 (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Jason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) con la informaci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de las ordenes solicitadas (Respuesta)</w:t>
            </w:r>
          </w:p>
        </w:tc>
      </w:tr>
      <w:tr w:rsidR="000D11DB" w:rsidTr="005845D7">
        <w:trPr>
          <w:trHeight w:val="230"/>
        </w:trPr>
        <w:tc>
          <w:tcPr>
            <w:tcW w:w="1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color w:val="0000FF"/>
                <w:sz w:val="18"/>
                <w:szCs w:val="18"/>
                <w:lang w:val="en-US" w:eastAsia="es-MX"/>
              </w:rPr>
              <w:t>&lt;</w:t>
            </w:r>
            <w:proofErr w:type="spellStart"/>
            <w:r w:rsidRPr="007C68B9">
              <w:rPr>
                <w:rFonts w:ascii="Consolas" w:hAnsi="Consolas" w:cs="Consolas"/>
                <w:color w:val="A31515"/>
                <w:sz w:val="18"/>
                <w:szCs w:val="18"/>
                <w:lang w:val="en-US" w:eastAsia="es-MX"/>
              </w:rPr>
              <w:t>GetWorkOrderHistoryByExternalIdsResult</w:t>
            </w:r>
            <w:proofErr w:type="spellEnd"/>
            <w:r w:rsidRPr="007C68B9">
              <w:rPr>
                <w:rFonts w:ascii="Consolas" w:hAnsi="Consolas" w:cs="Consolas"/>
                <w:color w:val="0000FF"/>
                <w:sz w:val="18"/>
                <w:szCs w:val="18"/>
                <w:lang w:val="en-US" w:eastAsia="es-MX"/>
              </w:rPr>
              <w:t>&gt;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[{"ExternalId":"5520469","FormiikId":"a7fcdc1d-8aec-4608-9151-000008d621a0",</w:t>
            </w:r>
          </w:p>
          <w:p w:rsidR="000D11DB" w:rsidRPr="000D11DB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i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"FormatType":"METACARDCOB","User":"RD84602","Group":"MORELIA",</w:t>
            </w:r>
          </w:p>
          <w:p w:rsidR="000D11DB" w:rsidRPr="000D11DB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i/>
                <w:sz w:val="18"/>
                <w:szCs w:val="18"/>
                <w:lang w:val="en-US" w:eastAsia="es-MX"/>
              </w:rPr>
            </w:pPr>
            <w:r w:rsidRPr="000D11DB">
              <w:rPr>
                <w:rFonts w:ascii="Consolas" w:hAnsi="Consolas" w:cs="Consolas"/>
                <w:i/>
                <w:sz w:val="18"/>
                <w:szCs w:val="18"/>
                <w:lang w:val="en-US" w:eastAsia="es-MX"/>
              </w:rPr>
              <w:t xml:space="preserve">  "</w:t>
            </w:r>
            <w:proofErr w:type="spellStart"/>
            <w:r w:rsidRPr="000D11DB">
              <w:rPr>
                <w:rFonts w:ascii="Consolas" w:hAnsi="Consolas" w:cs="Consolas"/>
                <w:i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0D11DB">
              <w:rPr>
                <w:rFonts w:ascii="Consolas" w:hAnsi="Consolas" w:cs="Consolas"/>
                <w:i/>
                <w:sz w:val="18"/>
                <w:szCs w:val="18"/>
                <w:lang w:val="en-US" w:eastAsia="es-MX"/>
              </w:rPr>
              <w:t>":"A disposición","OrderStatusDate":"3/6/2014 11:15:52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{"ExternalId":"5520469","FormiikId":"a7fcdc1d-8aec-4608-9151-000008d621a0",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"FormatType":"METACARDCOB","User":"RD84602","Group":"MORELIA",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":"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En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dispositivo","OrderStatusDate":"3/6/2014 11:25:45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{"ExternalId":"5520469","FormiikId":"a7fcdc1d-8aec-4608-9151-000008d621a0",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"FormatType":"METACARDCOB","User":"RD84602",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"Group":"MORELIA","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":"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Respuesta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"OrderStatusDate":"3/7/2014 7:20:23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{"ExternalId":"5520469","FormiikId":"a7fcdc1d-8aec-4608-9151-000008d621a0"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,"FormatType":"METACARDCOB","User":"RD84602",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"Group":"MORELIA","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":"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Respuesta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completa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"OrderStatusDate":"3/7/2014 7:27:45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{"ExternalId":"5520469","FormiikId":"a7fcdc1d-8aec-4608-9151-000008d621a0",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"FormatType":"METACARDCOB","User":"RD84602","Group":"MORELIA",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":"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Enviada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al cliente","OrderStatusDate":"3/7/2014 7:27:53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lastRenderedPageBreak/>
              <w:t xml:space="preserve">  {"ExternalId":"6251071","FormiikId":"30e05afb-7bb7-444c-8ead-00000225e410",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"FormatType":"VERIFICACIONDOM","User":"RD12718","Group":"MATAMOROS",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"OrderStatus":"Recibida","OrderStatusDate":"4/5/2014 5:09:01 PM"},</w:t>
            </w:r>
          </w:p>
          <w:p w:rsidR="000D11DB" w:rsidRPr="00E11B76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 </w:t>
            </w:r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{"ExternalId":"6251071","FormiikId":"30e05afb-7bb7-444c-8ead-00000225e410",</w:t>
            </w:r>
          </w:p>
          <w:p w:rsidR="000D11DB" w:rsidRPr="00E11B76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"FormatType":"VERIFICACIONDOM","User":"RD12718","Group":"MATAMOROS",</w:t>
            </w:r>
          </w:p>
          <w:p w:rsidR="000D11DB" w:rsidRPr="00E11B76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</w:t>
            </w:r>
            <w:proofErr w:type="spellStart"/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OrderStatus</w:t>
            </w:r>
            <w:proofErr w:type="spellEnd"/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":"A disposición","OrderStatusDate":"4/5/2014 5:09:01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E11B76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</w:t>
            </w: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{"ExternalId":"6251071","FormiikId":"30e05afb-7bb7-444c-8ead-00000225e410",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"FormatType":"VERIFICACIONDOM","User":"RD12718","Group":"MATAMOROS",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":"En dispositivo","OrderStatusDate":"4/5/2014 5:09:06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{"ExternalId":"6251071","FormiikId":"30e05afb-7bb7-444c-8ead-00000225e410",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"FormatType":"VERIFICACIONDOM","User":"RD12718","Group":"MATAMOROS",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"OrderStatus":"Respuesta","OrderStatusDate":"4/5/2014 7:09:02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{"ExternalId":"6251071","FormiikId":"30e05afb-7bb7-444c-8ead-00000225e410",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"FormatType":"VERIFICACIONDOM","User":"RD12718","Group":"MATAMOROS",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":"Respuesta completa","OrderStatusDate":"4/5/2014 7:11:29 PM"},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{"ExternalId":"6251071","FormiikId":"30e05afb-7bb7-444c-8ead-00000225e410",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s-MX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"FormatType":"VERIFICACIONDOM","User":"RD12718","Group":"MATAMOROS",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sz w:val="18"/>
                <w:szCs w:val="18"/>
                <w:lang w:val="es-MX" w:eastAsia="es-MX"/>
              </w:rPr>
              <w:t xml:space="preserve">  </w:t>
            </w:r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OrderStatus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":"</w:t>
            </w:r>
            <w:proofErr w:type="spellStart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Enviada</w:t>
            </w:r>
            <w:proofErr w:type="spellEnd"/>
            <w:r w:rsidRPr="007C68B9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al cliente","OrderStatusDate":"4/5/2014 7:12:12 PM"}]</w:t>
            </w:r>
          </w:p>
          <w:p w:rsidR="000D11DB" w:rsidRPr="007C68B9" w:rsidRDefault="000D11DB" w:rsidP="000D11D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8"/>
                <w:szCs w:val="18"/>
                <w:lang w:val="en-US" w:eastAsia="es-MX"/>
              </w:rPr>
            </w:pPr>
            <w:r w:rsidRPr="007C68B9">
              <w:rPr>
                <w:rFonts w:ascii="Consolas" w:hAnsi="Consolas" w:cs="Consolas"/>
                <w:color w:val="0000FF"/>
                <w:sz w:val="18"/>
                <w:szCs w:val="18"/>
                <w:lang w:val="en-US" w:eastAsia="es-MX"/>
              </w:rPr>
              <w:t>&lt;/</w:t>
            </w:r>
            <w:proofErr w:type="spellStart"/>
            <w:r w:rsidRPr="007C68B9">
              <w:rPr>
                <w:rFonts w:ascii="Consolas" w:hAnsi="Consolas" w:cs="Consolas"/>
                <w:color w:val="A31515"/>
                <w:sz w:val="18"/>
                <w:szCs w:val="18"/>
                <w:lang w:val="en-US" w:eastAsia="es-MX"/>
              </w:rPr>
              <w:t>GetWorkOrderHistoryByExternalIdsResult</w:t>
            </w:r>
            <w:proofErr w:type="spellEnd"/>
            <w:r w:rsidRPr="007C68B9">
              <w:rPr>
                <w:rFonts w:ascii="Consolas" w:hAnsi="Consolas" w:cs="Consolas"/>
                <w:color w:val="0000FF"/>
                <w:sz w:val="18"/>
                <w:szCs w:val="18"/>
                <w:lang w:val="en-US" w:eastAsia="es-MX"/>
              </w:rPr>
              <w:t>&gt;</w:t>
            </w:r>
          </w:p>
          <w:p w:rsidR="000D11DB" w:rsidRPr="000D11DB" w:rsidRDefault="000D11DB" w:rsidP="00E719F7">
            <w:pPr>
              <w:pStyle w:val="Cuerpo"/>
              <w:rPr>
                <w:rFonts w:ascii="Tahoma Negreta"/>
                <w:color w:val="auto"/>
                <w:sz w:val="18"/>
                <w:szCs w:val="18"/>
                <w:u w:color="FFFFFF"/>
              </w:rPr>
            </w:pPr>
          </w:p>
        </w:tc>
      </w:tr>
    </w:tbl>
    <w:p w:rsidR="00CD641B" w:rsidRPr="00CD641B" w:rsidRDefault="00CD641B" w:rsidP="00CD641B">
      <w:pPr>
        <w:pStyle w:val="Cuerpo"/>
        <w:rPr>
          <w:rFonts w:ascii="Trebuchet MS Bold" w:eastAsia="Trebuchet MS Bold" w:hAnsi="Trebuchet MS Bold" w:cs="Trebuchet MS Bold"/>
          <w:sz w:val="26"/>
          <w:szCs w:val="26"/>
          <w:lang w:val="en-US"/>
        </w:rPr>
      </w:pPr>
    </w:p>
    <w:p w:rsidR="000D11DB" w:rsidRDefault="000D11DB">
      <w:pPr>
        <w:suppressAutoHyphens w:val="0"/>
        <w:jc w:val="left"/>
        <w:rPr>
          <w:rFonts w:ascii="Trebuchet MS" w:hAnsi="Trebuchet MS" w:cs="Arial"/>
          <w:b/>
          <w:bCs/>
          <w:iCs/>
          <w:sz w:val="26"/>
          <w:szCs w:val="28"/>
          <w:lang w:val="en-US"/>
        </w:rPr>
      </w:pPr>
      <w:r>
        <w:rPr>
          <w:lang w:val="en-US"/>
        </w:rPr>
        <w:br w:type="page"/>
      </w:r>
    </w:p>
    <w:p w:rsidR="00CD641B" w:rsidRPr="00CD641B" w:rsidRDefault="00CD641B" w:rsidP="00CD641B">
      <w:pPr>
        <w:pStyle w:val="Ttulo2"/>
        <w:rPr>
          <w:lang w:val="en-US"/>
        </w:rPr>
      </w:pPr>
      <w:proofErr w:type="spellStart"/>
      <w:r w:rsidRPr="00CD641B">
        <w:rPr>
          <w:lang w:val="en-US"/>
        </w:rPr>
        <w:lastRenderedPageBreak/>
        <w:t>GetWorkOrdersStateByExternalIds</w:t>
      </w:r>
      <w:proofErr w:type="spellEnd"/>
    </w:p>
    <w:tbl>
      <w:tblPr>
        <w:tblStyle w:val="TableNormal"/>
        <w:tblW w:w="14317" w:type="dxa"/>
        <w:tblInd w:w="13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10"/>
        <w:gridCol w:w="1263"/>
        <w:gridCol w:w="1240"/>
        <w:gridCol w:w="1350"/>
        <w:gridCol w:w="2398"/>
        <w:gridCol w:w="992"/>
        <w:gridCol w:w="4364"/>
      </w:tblGrid>
      <w:tr w:rsidR="00CD641B" w:rsidTr="005845D7">
        <w:trPr>
          <w:trHeight w:val="460"/>
        </w:trPr>
        <w:tc>
          <w:tcPr>
            <w:tcW w:w="271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Nombre del servicio</w:t>
            </w: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Par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</w:t>
            </w:r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Tipo de Dato</w:t>
            </w:r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¿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Requerido?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Dato</w:t>
            </w:r>
          </w:p>
        </w:tc>
        <w:tc>
          <w:tcPr>
            <w:tcW w:w="992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Valor de retorno</w:t>
            </w:r>
          </w:p>
        </w:tc>
        <w:tc>
          <w:tcPr>
            <w:tcW w:w="4364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Descripci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servicio</w:t>
            </w:r>
          </w:p>
        </w:tc>
      </w:tr>
      <w:tr w:rsidR="00CD641B" w:rsidTr="005845D7">
        <w:trPr>
          <w:trHeight w:val="680"/>
        </w:trPr>
        <w:tc>
          <w:tcPr>
            <w:tcW w:w="2710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Pr="00333783" w:rsidRDefault="00CD641B" w:rsidP="00E719F7">
            <w:pPr>
              <w:pStyle w:val="Cuerpo"/>
              <w:rPr>
                <w:rFonts w:ascii="Trebuchet MS Bold"/>
                <w:sz w:val="26"/>
                <w:szCs w:val="26"/>
              </w:rPr>
            </w:pPr>
            <w:r>
              <w:t xml:space="preserve"> </w:t>
            </w:r>
            <w:proofErr w:type="spellStart"/>
            <w:r w:rsidRPr="00333783">
              <w:t>GetWorkOrdersStateByExternalIds</w:t>
            </w:r>
            <w:proofErr w:type="spellEnd"/>
          </w:p>
          <w:p w:rsidR="00CD641B" w:rsidRPr="00405780" w:rsidRDefault="00CD641B" w:rsidP="00E719F7">
            <w:pPr>
              <w:pStyle w:val="Cuerpo"/>
            </w:pPr>
          </w:p>
          <w:p w:rsidR="00CD641B" w:rsidRDefault="00CD641B" w:rsidP="00E719F7">
            <w:pPr>
              <w:pStyle w:val="Cuerpo"/>
            </w:pPr>
          </w:p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t>c</w:t>
            </w:r>
            <w:r>
              <w:rPr>
                <w:sz w:val="18"/>
                <w:szCs w:val="18"/>
              </w:rPr>
              <w:t>lientId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>Identificador con el cual ser</w:t>
            </w:r>
            <w:r>
              <w:rPr>
                <w:rFonts w:ascii="Arial Unicode MS" w:hAnsi="Tahoma"/>
                <w:sz w:val="18"/>
                <w:szCs w:val="18"/>
              </w:rPr>
              <w:t>á</w:t>
            </w:r>
            <w:r>
              <w:rPr>
                <w:rFonts w:ascii="Arial Unicode MS" w:hAnsi="Tahom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reconocido el cliente en formato GUID</w:t>
            </w:r>
          </w:p>
        </w:tc>
        <w:tc>
          <w:tcPr>
            <w:tcW w:w="992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 xml:space="preserve">Cadena tipo JSON con los elementos donde se indica el </w:t>
            </w:r>
            <w:r>
              <w:rPr>
                <w:sz w:val="18"/>
                <w:szCs w:val="18"/>
              </w:rPr>
              <w:t>ú</w:t>
            </w:r>
            <w:r>
              <w:rPr>
                <w:sz w:val="18"/>
                <w:szCs w:val="18"/>
              </w:rPr>
              <w:t xml:space="preserve">ltimo estatus Formiik por cada </w:t>
            </w:r>
            <w:proofErr w:type="spellStart"/>
            <w:r>
              <w:rPr>
                <w:sz w:val="18"/>
                <w:szCs w:val="18"/>
              </w:rPr>
              <w:t>externalId</w:t>
            </w:r>
            <w:proofErr w:type="spellEnd"/>
          </w:p>
        </w:tc>
        <w:tc>
          <w:tcPr>
            <w:tcW w:w="4364" w:type="dxa"/>
            <w:vMerge w:val="restart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r>
              <w:rPr>
                <w:sz w:val="18"/>
                <w:szCs w:val="18"/>
              </w:rPr>
              <w:t xml:space="preserve">Este servicio permite obtener el estatus en Formiik de uno o varios </w:t>
            </w:r>
            <w:proofErr w:type="spellStart"/>
            <w:r>
              <w:rPr>
                <w:sz w:val="18"/>
                <w:szCs w:val="18"/>
              </w:rPr>
              <w:t>externalid</w:t>
            </w:r>
            <w:r>
              <w:rPr>
                <w:sz w:val="18"/>
                <w:szCs w:val="18"/>
              </w:rPr>
              <w:t>’</w:t>
            </w:r>
            <w:r>
              <w:rPr>
                <w:sz w:val="18"/>
                <w:szCs w:val="18"/>
              </w:rPr>
              <w:t>s</w:t>
            </w:r>
            <w:proofErr w:type="spellEnd"/>
          </w:p>
        </w:tc>
      </w:tr>
      <w:tr w:rsidR="00CD641B" w:rsidTr="005845D7">
        <w:trPr>
          <w:trHeight w:val="480"/>
        </w:trPr>
        <w:tc>
          <w:tcPr>
            <w:tcW w:w="2710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1263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externalid</w:t>
            </w:r>
            <w:proofErr w:type="spellEnd"/>
          </w:p>
        </w:tc>
        <w:tc>
          <w:tcPr>
            <w:tcW w:w="124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3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jc w:val="center"/>
            </w:pPr>
            <w:r>
              <w:rPr>
                <w:sz w:val="18"/>
                <w:szCs w:val="18"/>
              </w:rPr>
              <w:t>SI</w:t>
            </w:r>
          </w:p>
        </w:tc>
        <w:tc>
          <w:tcPr>
            <w:tcW w:w="2398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Estilodetabla2"/>
              <w:suppressAutoHyphens/>
              <w:jc w:val="both"/>
            </w:pPr>
            <w:r>
              <w:rPr>
                <w:rFonts w:ascii="Tahoma"/>
                <w:sz w:val="18"/>
                <w:szCs w:val="18"/>
                <w:u w:color="000000"/>
              </w:rPr>
              <w:t xml:space="preserve">Identificador de las ordenes/ tareas separados por coma </w:t>
            </w:r>
          </w:p>
        </w:tc>
        <w:tc>
          <w:tcPr>
            <w:tcW w:w="992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  <w:tc>
          <w:tcPr>
            <w:tcW w:w="4364" w:type="dxa"/>
            <w:vMerge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</w:tcPr>
          <w:p w:rsidR="00CD641B" w:rsidRDefault="00CD641B" w:rsidP="00E719F7"/>
        </w:tc>
      </w:tr>
      <w:tr w:rsidR="00CD641B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</w:p>
          <w:p w:rsidR="00CD641B" w:rsidRDefault="00CD641B" w:rsidP="00E719F7">
            <w:pPr>
              <w:pStyle w:val="Cuerpo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Ejemplo: 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String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 con la informaci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que se solicita a Formiik(Par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á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metros de Env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í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o)</w:t>
            </w:r>
          </w:p>
        </w:tc>
      </w:tr>
      <w:tr w:rsidR="00524BF7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4BF7" w:rsidRPr="00524BF7" w:rsidRDefault="00524BF7" w:rsidP="00524BF7">
            <w:pPr>
              <w:pStyle w:val="Cuerpo"/>
              <w:rPr>
                <w:rFonts w:ascii="Tahoma Negreta"/>
                <w:color w:val="auto"/>
                <w:sz w:val="18"/>
                <w:szCs w:val="18"/>
                <w:u w:color="FFFFFF"/>
              </w:rPr>
            </w:pPr>
            <w:r w:rsidRPr="00524BF7">
              <w:rPr>
                <w:rFonts w:ascii="Tahoma Negreta"/>
                <w:color w:val="auto"/>
                <w:sz w:val="18"/>
                <w:szCs w:val="18"/>
                <w:u w:color="FFFFFF"/>
              </w:rPr>
              <w:t xml:space="preserve">clientId:80c34ea2-24f5-4c98-9c91-76ebe45feeb0 </w:t>
            </w:r>
          </w:p>
          <w:p w:rsidR="00524BF7" w:rsidRDefault="00524BF7" w:rsidP="00524BF7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  <w:proofErr w:type="spellStart"/>
            <w:r w:rsidRPr="00524BF7">
              <w:rPr>
                <w:rFonts w:ascii="Tahoma Negreta"/>
                <w:color w:val="auto"/>
                <w:sz w:val="18"/>
                <w:szCs w:val="18"/>
                <w:u w:color="FFFFFF"/>
              </w:rPr>
              <w:t>externalIds</w:t>
            </w:r>
            <w:proofErr w:type="spellEnd"/>
            <w:r w:rsidRPr="00524BF7">
              <w:rPr>
                <w:rFonts w:ascii="Tahoma Negreta"/>
                <w:color w:val="auto"/>
                <w:sz w:val="18"/>
                <w:szCs w:val="18"/>
                <w:u w:color="FFFFFF"/>
              </w:rPr>
              <w:t>: 6251071,5520469</w:t>
            </w:r>
          </w:p>
        </w:tc>
      </w:tr>
      <w:tr w:rsidR="00CD641B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D641B" w:rsidRDefault="00CD641B" w:rsidP="00E719F7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</w:p>
          <w:p w:rsidR="00CD641B" w:rsidRDefault="00CD641B" w:rsidP="00E719F7">
            <w:pPr>
              <w:pStyle w:val="Cuerpo"/>
            </w:pP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Ejemplo: 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String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 xml:space="preserve"> (</w:t>
            </w:r>
            <w:proofErr w:type="spellStart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Jason</w:t>
            </w:r>
            <w:proofErr w:type="spellEnd"/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) con la informaci</w:t>
            </w:r>
            <w:r>
              <w:rPr>
                <w:rFonts w:hAnsi="Tahoma Negreta"/>
                <w:color w:val="FFFFFF"/>
                <w:sz w:val="18"/>
                <w:szCs w:val="18"/>
                <w:u w:color="FFFFFF"/>
              </w:rPr>
              <w:t>ó</w:t>
            </w:r>
            <w:r>
              <w:rPr>
                <w:rFonts w:ascii="Tahoma Negreta"/>
                <w:color w:val="FFFFFF"/>
                <w:sz w:val="18"/>
                <w:szCs w:val="18"/>
                <w:u w:color="FFFFFF"/>
              </w:rPr>
              <w:t>n de las ordenes solicitadas (Respuesta)</w:t>
            </w:r>
          </w:p>
        </w:tc>
      </w:tr>
      <w:tr w:rsidR="00524BF7" w:rsidTr="005845D7">
        <w:trPr>
          <w:trHeight w:val="635"/>
        </w:trPr>
        <w:tc>
          <w:tcPr>
            <w:tcW w:w="1431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FF26D2">
              <w:rPr>
                <w:rFonts w:ascii="Trebuchet MS Bold"/>
                <w:lang w:val="es-MX"/>
              </w:rPr>
              <w:t xml:space="preserve">      </w:t>
            </w:r>
            <w:r w:rsidRPr="00CD641B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&lt;</w:t>
            </w:r>
            <w:proofErr w:type="spellStart"/>
            <w:r w:rsidRPr="00CD641B">
              <w:rPr>
                <w:rFonts w:ascii="Consolas" w:hAnsi="Consolas" w:cs="Consolas"/>
                <w:color w:val="A31515"/>
                <w:sz w:val="19"/>
                <w:szCs w:val="19"/>
                <w:lang w:val="en-US" w:eastAsia="es-MX"/>
              </w:rPr>
              <w:t>GetWorkOrdersStateByExternalIdsResult</w:t>
            </w:r>
            <w:proofErr w:type="spellEnd"/>
            <w:r w:rsidRPr="00CD641B">
              <w:rPr>
                <w:rFonts w:ascii="Consolas" w:hAnsi="Consolas" w:cs="Consolas"/>
                <w:color w:val="0000FF"/>
                <w:sz w:val="19"/>
                <w:szCs w:val="19"/>
                <w:lang w:val="en-US" w:eastAsia="es-MX"/>
              </w:rPr>
              <w:t>&gt;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[{"ExternalId":"5520469","FormiikId":"a7fcdc1d-8aec-4608-9151-000008d621a0",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"FormatType":"METACARDCOB","User":"RD84602","Group":"MORELIA",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"</w:t>
            </w:r>
            <w:proofErr w:type="spellStart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OrderStatus</w:t>
            </w:r>
            <w:proofErr w:type="spellEnd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":"</w:t>
            </w:r>
            <w:proofErr w:type="spellStart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Enviada</w:t>
            </w:r>
            <w:proofErr w:type="spellEnd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al cliente","OrderStatusDate":"3/7/2014 7:27:53 PM"},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{"ExternalId":"6251071","FormiikId":"30e05afb-7bb7-444c-8ead-00000225e410",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"FormatType":"VERIFICACIONDOM","User":"RD12718","Group":"MATAMOROS",</w:t>
            </w:r>
          </w:p>
          <w:p w:rsidR="00524BF7" w:rsidRPr="00CD641B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  <w:lang w:val="en-US" w:eastAsia="es-MX"/>
              </w:rPr>
            </w:pPr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 "</w:t>
            </w:r>
            <w:proofErr w:type="spellStart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OrderStatus</w:t>
            </w:r>
            <w:proofErr w:type="spellEnd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":"</w:t>
            </w:r>
            <w:proofErr w:type="spellStart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>Enviada</w:t>
            </w:r>
            <w:proofErr w:type="spellEnd"/>
            <w:r w:rsidRPr="00CD641B">
              <w:rPr>
                <w:rFonts w:ascii="Consolas" w:hAnsi="Consolas" w:cs="Consolas"/>
                <w:sz w:val="19"/>
                <w:szCs w:val="19"/>
                <w:lang w:val="en-US" w:eastAsia="es-MX"/>
              </w:rPr>
              <w:t xml:space="preserve"> al cliente","OrderStatusDate":"4/5/2014 7:12:12 PM"}]</w:t>
            </w:r>
          </w:p>
          <w:p w:rsidR="00524BF7" w:rsidRDefault="00524BF7" w:rsidP="00524BF7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s-MX" w:eastAsia="es-MX"/>
              </w:rPr>
              <w:t>GetWorkOrdersStateByExternalIdsResult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s-MX" w:eastAsia="es-MX"/>
              </w:rPr>
              <w:t>&gt;</w:t>
            </w:r>
          </w:p>
          <w:p w:rsidR="00524BF7" w:rsidRDefault="00524BF7" w:rsidP="00E719F7">
            <w:pPr>
              <w:pStyle w:val="Cuerpo"/>
              <w:rPr>
                <w:rFonts w:ascii="Tahoma Negreta"/>
                <w:color w:val="FFFFFF"/>
                <w:sz w:val="18"/>
                <w:szCs w:val="18"/>
                <w:u w:color="FFFFFF"/>
              </w:rPr>
            </w:pPr>
          </w:p>
        </w:tc>
      </w:tr>
    </w:tbl>
    <w:p w:rsidR="00CD641B" w:rsidRPr="009C57A8" w:rsidRDefault="00CD641B" w:rsidP="00AA266E">
      <w:pPr>
        <w:rPr>
          <w:rFonts w:cstheme="minorHAnsi"/>
          <w:szCs w:val="20"/>
          <w:lang w:val="es-MX"/>
        </w:rPr>
      </w:pPr>
    </w:p>
    <w:p w:rsidR="004E43C3" w:rsidRPr="009C57A8" w:rsidRDefault="00AA266E" w:rsidP="004E43C3">
      <w:pPr>
        <w:pStyle w:val="Ttulo1"/>
        <w:rPr>
          <w:lang w:val="es-MX"/>
        </w:rPr>
      </w:pPr>
      <w:r w:rsidRPr="009C57A8">
        <w:rPr>
          <w:noProof/>
          <w:lang w:val="es-MX" w:eastAsia="es-MX"/>
        </w:rPr>
        <w:lastRenderedPageBreak/>
        <w:drawing>
          <wp:anchor distT="0" distB="0" distL="114300" distR="114300" simplePos="0" relativeHeight="251657216" behindDoc="0" locked="0" layoutInCell="1" allowOverlap="1" wp14:anchorId="57C8519C" wp14:editId="3AEFA6CD">
            <wp:simplePos x="0" y="0"/>
            <wp:positionH relativeFrom="column">
              <wp:posOffset>5478326</wp:posOffset>
            </wp:positionH>
            <wp:positionV relativeFrom="paragraph">
              <wp:posOffset>2540</wp:posOffset>
            </wp:positionV>
            <wp:extent cx="720090" cy="756920"/>
            <wp:effectExtent l="0" t="0" r="3810" b="508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3C3" w:rsidRPr="009C57A8">
        <w:rPr>
          <w:lang w:val="es-MX"/>
        </w:rPr>
        <w:t xml:space="preserve">Servicios </w:t>
      </w:r>
      <w:r w:rsidR="00A54286">
        <w:rPr>
          <w:lang w:val="es-MX"/>
        </w:rPr>
        <w:t xml:space="preserve">Web REST </w:t>
      </w:r>
      <w:r w:rsidR="004E43C3" w:rsidRPr="009C57A8">
        <w:rPr>
          <w:lang w:val="es-MX"/>
        </w:rPr>
        <w:t>que expone el Cliente</w:t>
      </w:r>
      <w:r w:rsidRPr="009C57A8">
        <w:rPr>
          <w:lang w:val="es-MX"/>
        </w:rPr>
        <w:t xml:space="preserve"> </w:t>
      </w:r>
    </w:p>
    <w:p w:rsidR="0009720E" w:rsidRDefault="0009720E" w:rsidP="0009720E">
      <w:pPr>
        <w:pStyle w:val="Ttulo2"/>
        <w:rPr>
          <w:lang w:val="es-MX"/>
        </w:rPr>
      </w:pPr>
      <w:r>
        <w:rPr>
          <w:lang w:val="es-MX"/>
        </w:rPr>
        <w:t>Todos los servicios web:</w:t>
      </w:r>
    </w:p>
    <w:p w:rsidR="0009720E" w:rsidRDefault="0009720E" w:rsidP="0009720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El tipo de petición debe de ser </w:t>
      </w:r>
      <w:r w:rsidRPr="00C25538">
        <w:rPr>
          <w:b/>
          <w:lang w:val="es-MX"/>
        </w:rPr>
        <w:t>POST</w:t>
      </w:r>
    </w:p>
    <w:p w:rsidR="0009720E" w:rsidRDefault="0009720E" w:rsidP="0009720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El</w:t>
      </w:r>
      <w:r w:rsidR="00200024">
        <w:rPr>
          <w:lang w:val="es-MX"/>
        </w:rPr>
        <w:t xml:space="preserve"> </w:t>
      </w:r>
      <w:proofErr w:type="spellStart"/>
      <w:r w:rsidR="00200024">
        <w:rPr>
          <w:lang w:val="es-MX"/>
        </w:rPr>
        <w:t>content-type</w:t>
      </w:r>
      <w:proofErr w:type="spellEnd"/>
      <w:r w:rsidR="00200024">
        <w:rPr>
          <w:lang w:val="es-MX"/>
        </w:rPr>
        <w:t xml:space="preserve"> debe de ser </w:t>
      </w:r>
      <w:proofErr w:type="spellStart"/>
      <w:r w:rsidR="00200024" w:rsidRPr="00C25538">
        <w:rPr>
          <w:b/>
          <w:lang w:val="es-MX"/>
        </w:rPr>
        <w:t>text</w:t>
      </w:r>
      <w:proofErr w:type="spellEnd"/>
      <w:r w:rsidR="00200024" w:rsidRPr="00C25538">
        <w:rPr>
          <w:b/>
          <w:lang w:val="es-MX"/>
        </w:rPr>
        <w:t>/</w:t>
      </w:r>
      <w:proofErr w:type="spellStart"/>
      <w:r w:rsidR="00200024" w:rsidRPr="00C25538">
        <w:rPr>
          <w:b/>
          <w:lang w:val="es-MX"/>
        </w:rPr>
        <w:t>plain</w:t>
      </w:r>
      <w:proofErr w:type="spellEnd"/>
    </w:p>
    <w:p w:rsidR="00782171" w:rsidRDefault="00782171" w:rsidP="00782171">
      <w:pPr>
        <w:rPr>
          <w:lang w:val="es-MX"/>
        </w:rPr>
      </w:pPr>
    </w:p>
    <w:p w:rsidR="00782171" w:rsidRDefault="00782171" w:rsidP="00782171">
      <w:pPr>
        <w:rPr>
          <w:lang w:val="es-MX"/>
        </w:rPr>
      </w:pPr>
      <w:r>
        <w:rPr>
          <w:lang w:val="es-MX"/>
        </w:rPr>
        <w:t xml:space="preserve">Para las pruebas descargar algún cliente de pruebas REST, recomendamos el </w:t>
      </w:r>
      <w:proofErr w:type="spellStart"/>
      <w:r>
        <w:rPr>
          <w:lang w:val="es-MX"/>
        </w:rPr>
        <w:t>Advanced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Client</w:t>
      </w:r>
      <w:proofErr w:type="spellEnd"/>
      <w:r>
        <w:rPr>
          <w:lang w:val="es-MX"/>
        </w:rPr>
        <w:t xml:space="preserve"> para Chrome.</w:t>
      </w:r>
    </w:p>
    <w:p w:rsidR="00782171" w:rsidRDefault="00782171" w:rsidP="00782171">
      <w:pPr>
        <w:rPr>
          <w:lang w:val="es-MX"/>
        </w:rPr>
      </w:pPr>
    </w:p>
    <w:p w:rsidR="00782171" w:rsidRPr="00782171" w:rsidRDefault="00782171" w:rsidP="00782171">
      <w:pPr>
        <w:rPr>
          <w:lang w:val="es-MX"/>
        </w:rPr>
      </w:pPr>
      <w:r w:rsidRPr="00782171">
        <w:rPr>
          <w:noProof/>
          <w:lang w:val="es-MX" w:eastAsia="es-MX"/>
        </w:rPr>
        <w:drawing>
          <wp:inline distT="0" distB="0" distL="0" distR="0" wp14:anchorId="0D85A7FF" wp14:editId="6F8CDF70">
            <wp:extent cx="7106015" cy="41023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601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71" w:rsidRDefault="00782171">
      <w:pPr>
        <w:suppressAutoHyphens w:val="0"/>
        <w:jc w:val="left"/>
        <w:rPr>
          <w:rFonts w:ascii="Trebuchet MS" w:hAnsi="Trebuchet MS" w:cs="Arial"/>
          <w:b/>
          <w:bCs/>
          <w:iCs/>
          <w:sz w:val="26"/>
          <w:szCs w:val="28"/>
          <w:lang w:val="es-MX"/>
        </w:rPr>
      </w:pPr>
      <w:r>
        <w:rPr>
          <w:lang w:val="es-MX"/>
        </w:rPr>
        <w:br w:type="page"/>
      </w:r>
    </w:p>
    <w:p w:rsidR="004C66C3" w:rsidRPr="009C57A8" w:rsidRDefault="00390D67" w:rsidP="00390D67">
      <w:pPr>
        <w:pStyle w:val="Ttulo2"/>
        <w:rPr>
          <w:lang w:val="es-MX"/>
        </w:rPr>
      </w:pPr>
      <w:r w:rsidRPr="009C57A8">
        <w:rPr>
          <w:lang w:val="es-MX"/>
        </w:rPr>
        <w:lastRenderedPageBreak/>
        <w:t>Autenticación de Usuarios</w:t>
      </w:r>
      <w:r w:rsidR="004E22A8">
        <w:rPr>
          <w:lang w:val="es-MX"/>
        </w:rPr>
        <w:t xml:space="preserve"> que regresan Grupo y Rol</w:t>
      </w:r>
    </w:p>
    <w:tbl>
      <w:tblPr>
        <w:tblW w:w="1452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021"/>
        <w:gridCol w:w="3402"/>
        <w:gridCol w:w="709"/>
        <w:gridCol w:w="567"/>
        <w:gridCol w:w="850"/>
        <w:gridCol w:w="1701"/>
        <w:gridCol w:w="1276"/>
        <w:gridCol w:w="1189"/>
        <w:gridCol w:w="1808"/>
      </w:tblGrid>
      <w:tr w:rsidR="00B82366" w:rsidRPr="00E87656" w:rsidTr="009B6E7A">
        <w:trPr>
          <w:trHeight w:val="315"/>
        </w:trPr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</w:tcPr>
          <w:p w:rsidR="005D2659" w:rsidRPr="00E87656" w:rsidRDefault="005D2659" w:rsidP="005D2659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  <w:p w:rsidR="001E6792" w:rsidRPr="00E87656" w:rsidRDefault="005D2659" w:rsidP="005D2659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XML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582DB4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1E6792" w:rsidRPr="00E87656" w:rsidRDefault="001E6792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AB6870" w:rsidRPr="00E87656" w:rsidTr="009B6E7A">
        <w:trPr>
          <w:trHeight w:val="405"/>
        </w:trPr>
        <w:tc>
          <w:tcPr>
            <w:tcW w:w="3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ValidateUserForDeviceReturnGroup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proofErr w:type="spellStart"/>
            <w:r w:rsidR="00E719F7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Usuario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123qwe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proofErr w:type="spellStart"/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juanperez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="002B69F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serialn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umber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1234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="002B69F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serialn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umber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="00E719F7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Usuario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AB6870" w:rsidRPr="009235D3" w:rsidRDefault="00AB6870" w:rsidP="00DB580A">
            <w:pPr>
              <w:tabs>
                <w:tab w:val="left" w:pos="161"/>
              </w:tabs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n-US" w:eastAsia="en-US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username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Usuario firmado</w:t>
            </w:r>
          </w:p>
        </w:tc>
        <w:tc>
          <w:tcPr>
            <w:tcW w:w="1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Permite el ingreso al sistema por dispositivo. Si es válido el usuario devuelve </w:t>
            </w: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 XML con el grupo y rol al que pertenece ese usuario, si es inválido devuelve </w:t>
            </w: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 la excepción.</w:t>
            </w:r>
          </w:p>
        </w:tc>
      </w:tr>
      <w:tr w:rsidR="00AB6870" w:rsidRPr="00E87656" w:rsidTr="009B6E7A">
        <w:trPr>
          <w:trHeight w:val="450"/>
        </w:trPr>
        <w:tc>
          <w:tcPr>
            <w:tcW w:w="3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password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Contraseña con la que se firmará el usuario</w:t>
            </w:r>
          </w:p>
        </w:tc>
        <w:tc>
          <w:tcPr>
            <w:tcW w:w="1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8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</w:tr>
      <w:tr w:rsidR="00AB6870" w:rsidRPr="00E87656" w:rsidTr="009B6E7A">
        <w:trPr>
          <w:trHeight w:val="450"/>
        </w:trPr>
        <w:tc>
          <w:tcPr>
            <w:tcW w:w="3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serialNumber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Número de serie del dispositivo</w:t>
            </w:r>
          </w:p>
        </w:tc>
        <w:tc>
          <w:tcPr>
            <w:tcW w:w="1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8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AB6870" w:rsidRPr="00E87656" w:rsidRDefault="00AB6870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</w:tr>
      <w:tr w:rsidR="001E6792" w:rsidRPr="00E87656" w:rsidTr="009B6E7A">
        <w:trPr>
          <w:trHeight w:val="390"/>
        </w:trPr>
        <w:tc>
          <w:tcPr>
            <w:tcW w:w="3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ValidateUserSimpleReturnGroup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9235D3" w:rsidRPr="009235D3" w:rsidRDefault="009235D3" w:rsidP="009235D3">
            <w:pPr>
              <w:tabs>
                <w:tab w:val="left" w:pos="241"/>
                <w:tab w:val="left" w:pos="41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proofErr w:type="spellStart"/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Usuario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9235D3" w:rsidRPr="009235D3" w:rsidRDefault="009235D3" w:rsidP="009235D3">
            <w:pPr>
              <w:tabs>
                <w:tab w:val="left" w:pos="241"/>
                <w:tab w:val="left" w:pos="41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123qwe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9235D3" w:rsidRPr="009235D3" w:rsidRDefault="009235D3" w:rsidP="009235D3">
            <w:pPr>
              <w:tabs>
                <w:tab w:val="left" w:pos="241"/>
                <w:tab w:val="left" w:pos="41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proofErr w:type="spellStart"/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juanperez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9235D3" w:rsidRPr="009235D3" w:rsidRDefault="009235D3" w:rsidP="009235D3">
            <w:pPr>
              <w:tabs>
                <w:tab w:val="left" w:pos="241"/>
                <w:tab w:val="left" w:pos="41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Usuario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1E6792" w:rsidRPr="009235D3" w:rsidRDefault="001E6792" w:rsidP="009235D3">
            <w:pPr>
              <w:tabs>
                <w:tab w:val="left" w:pos="241"/>
                <w:tab w:val="left" w:pos="416"/>
              </w:tabs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username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Usuario firmado</w:t>
            </w:r>
          </w:p>
        </w:tc>
        <w:tc>
          <w:tcPr>
            <w:tcW w:w="1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Permite el ingreso al sistema por web. Si es válido el usuario devuelve </w:t>
            </w: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 XML con el grupo y rol al que pertenece ese usuario, si es inválido devuelve </w:t>
            </w: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 la excepción.</w:t>
            </w:r>
          </w:p>
        </w:tc>
      </w:tr>
      <w:tr w:rsidR="001E6792" w:rsidRPr="00E87656" w:rsidTr="009B6E7A">
        <w:trPr>
          <w:trHeight w:val="705"/>
        </w:trPr>
        <w:tc>
          <w:tcPr>
            <w:tcW w:w="30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1E6792" w:rsidRPr="00E87656" w:rsidRDefault="001E6792" w:rsidP="004C66C3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1E6792" w:rsidRPr="00E87656" w:rsidRDefault="001E6792" w:rsidP="004C66C3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password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E87656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E6792" w:rsidRPr="00E87656" w:rsidRDefault="001E6792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Contraseña con la que se firmará el usuario</w:t>
            </w:r>
          </w:p>
        </w:tc>
        <w:tc>
          <w:tcPr>
            <w:tcW w:w="11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1E6792" w:rsidRPr="00E87656" w:rsidRDefault="001E6792" w:rsidP="00582DB4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8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1E6792" w:rsidRPr="00E87656" w:rsidRDefault="001E6792" w:rsidP="00582DB4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</w:tr>
      <w:tr w:rsidR="00DA7DF0" w:rsidRPr="00E87656" w:rsidTr="000A152B">
        <w:trPr>
          <w:trHeight w:val="340"/>
        </w:trPr>
        <w:tc>
          <w:tcPr>
            <w:tcW w:w="71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DA7DF0" w:rsidRPr="00E87656" w:rsidRDefault="00DA7DF0" w:rsidP="00CC6D93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Devuelve </w:t>
            </w:r>
            <w:proofErr w:type="spellStart"/>
            <w:r w:rsidRPr="00E87656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con XML con el 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proceso, el grupo y rol al que pertenece el</w:t>
            </w:r>
            <w:r w:rsidRPr="00E87656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usuario (Valor de retorno)</w:t>
            </w:r>
          </w:p>
        </w:tc>
        <w:tc>
          <w:tcPr>
            <w:tcW w:w="739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</w:tcPr>
          <w:p w:rsidR="00DA7DF0" w:rsidRPr="00E87656" w:rsidRDefault="00DA7DF0" w:rsidP="00CC6D93">
            <w:pPr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Descripción </w:t>
            </w:r>
            <w:proofErr w:type="spellStart"/>
            <w: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>Tags</w:t>
            </w:r>
            <w:proofErr w:type="spellEnd"/>
            <w:r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/>
              </w:rPr>
              <w:t xml:space="preserve"> de XML</w:t>
            </w:r>
          </w:p>
        </w:tc>
      </w:tr>
      <w:tr w:rsidR="006D6F76" w:rsidRPr="00E87656" w:rsidTr="000A152B">
        <w:trPr>
          <w:trHeight w:val="507"/>
        </w:trPr>
        <w:tc>
          <w:tcPr>
            <w:tcW w:w="713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753321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</w:t>
            </w:r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Authentication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  <w:t>&lt;</w:t>
            </w:r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Processes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  <w:t>&lt;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  <w:r w:rsidRPr="00753321">
              <w:rPr>
                <w:rFonts w:asciiTheme="minorHAnsi" w:hAnsiTheme="minorHAnsi" w:cs="Consolas"/>
                <w:sz w:val="16"/>
                <w:szCs w:val="16"/>
                <w:lang w:val="en-US" w:eastAsia="es-MX"/>
              </w:rPr>
              <w:t xml:space="preserve">98E2A552-86FC-40B2-909F-7C92E840FE3E 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&lt;/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2C38C8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  <w:t>&lt;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  <w:r w:rsidRPr="00753321">
              <w:rPr>
                <w:rFonts w:asciiTheme="minorHAnsi" w:hAnsiTheme="minorHAnsi" w:cs="Consolas"/>
                <w:sz w:val="16"/>
                <w:szCs w:val="16"/>
                <w:lang w:val="en-US" w:eastAsia="es-MX"/>
              </w:rPr>
              <w:t xml:space="preserve"> E2883B32-58F0-4614-970F-FAF67BFCBF65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&lt;/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2C38C8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 xml:space="preserve">        &lt;/</w:t>
            </w:r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Processes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2C38C8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  <w:t>&lt;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GroupExternalId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  <w:r w:rsidRPr="007533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  <w:t>001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&lt;/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GroupExternalId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2C38C8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ab/>
              <w:t>&lt;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RoleId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  <w:r w:rsidRPr="0075332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  <w:t>A1903AA9-49FB-4CE1-9F7E-FEC793898DE2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&lt;/</w:t>
            </w:r>
            <w:proofErr w:type="spellStart"/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RoleId</w:t>
            </w:r>
            <w:proofErr w:type="spellEnd"/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  <w:p w:rsidR="006D6F76" w:rsidRPr="00753321" w:rsidRDefault="006D6F76" w:rsidP="002C38C8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 w:eastAsia="es-MX"/>
              </w:rPr>
            </w:pP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&lt;/</w:t>
            </w:r>
            <w:r w:rsidRPr="00753321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 w:eastAsia="es-MX"/>
              </w:rPr>
              <w:t>Authentication</w:t>
            </w:r>
            <w:r w:rsidRPr="00753321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 w:eastAsia="es-MX"/>
              </w:rPr>
              <w:t>&gt;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eastAsiaTheme="minorHAnsi" w:hAnsiTheme="minorHAnsi" w:cstheme="minorBidi"/>
                <w:noProof/>
                <w:sz w:val="16"/>
                <w:szCs w:val="16"/>
                <w:lang w:val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Authentication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tabs>
                <w:tab w:val="left" w:pos="270"/>
              </w:tabs>
              <w:rPr>
                <w:rFonts w:asciiTheme="minorHAnsi" w:eastAsiaTheme="minorHAnsi" w:hAnsiTheme="minorHAnsi" w:cstheme="minorBidi"/>
                <w:noProof/>
                <w:sz w:val="16"/>
                <w:szCs w:val="16"/>
                <w:lang w:val="es-MX"/>
              </w:rPr>
            </w:pPr>
            <w:r w:rsidRPr="006A1632">
              <w:rPr>
                <w:rFonts w:asciiTheme="minorHAnsi" w:eastAsiaTheme="minorHAnsi" w:hAnsiTheme="minorHAnsi" w:cstheme="minorBidi"/>
                <w:noProof/>
                <w:sz w:val="16"/>
                <w:szCs w:val="16"/>
                <w:lang w:val="es-MX"/>
              </w:rPr>
              <w:t xml:space="preserve"> Autenticación </w:t>
            </w:r>
          </w:p>
        </w:tc>
        <w:tc>
          <w:tcPr>
            <w:tcW w:w="42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tabs>
                <w:tab w:val="left" w:pos="270"/>
              </w:tabs>
              <w:rPr>
                <w:rFonts w:asciiTheme="minorHAnsi" w:eastAsiaTheme="minorHAnsi" w:hAnsiTheme="minorHAnsi" w:cstheme="minorBidi"/>
                <w:noProof/>
                <w:sz w:val="16"/>
                <w:szCs w:val="16"/>
                <w:lang w:val="es-MX"/>
              </w:rPr>
            </w:pPr>
          </w:p>
        </w:tc>
      </w:tr>
      <w:tr w:rsidR="006D6F76" w:rsidRPr="00E87656" w:rsidTr="000A152B">
        <w:trPr>
          <w:trHeight w:val="507"/>
        </w:trPr>
        <w:tc>
          <w:tcPr>
            <w:tcW w:w="713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2C38C8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Processes</w:t>
            </w:r>
            <w:proofErr w:type="spellEnd"/>
          </w:p>
        </w:tc>
        <w:tc>
          <w:tcPr>
            <w:tcW w:w="59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1632" w:rsidRDefault="006D6F76" w:rsidP="006A163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Procesos en los que participa el usuario. Los posibles </w:t>
            </w:r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valores pueden variar</w:t>
            </w: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de acuerdo a los procesos </w:t>
            </w:r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existentes. </w:t>
            </w:r>
          </w:p>
          <w:p w:rsidR="006A1632" w:rsidRDefault="006A1632" w:rsidP="006A163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  <w:p w:rsidR="006A1632" w:rsidRDefault="006A1632" w:rsidP="006A163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Si se da de alta un</w:t>
            </w:r>
            <w:r w:rsidR="006D6F76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nuevo</w:t>
            </w: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proceso en </w:t>
            </w:r>
            <w:r w:rsidRPr="006A1632">
              <w:rPr>
                <w:rFonts w:asciiTheme="minorHAnsi" w:hAnsiTheme="minorHAnsi" w:cs="Consolas"/>
                <w:b/>
                <w:sz w:val="16"/>
                <w:szCs w:val="16"/>
                <w:highlight w:val="white"/>
                <w:lang w:val="es-MX" w:eastAsia="es-MX"/>
              </w:rPr>
              <w:t>Formiik</w:t>
            </w:r>
            <w:r w:rsidR="006D6F76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, </w:t>
            </w:r>
            <w:r w:rsidR="00C061C2">
              <w:rPr>
                <w:rFonts w:asciiTheme="minorHAnsi" w:hAnsiTheme="minorHAnsi" w:cs="Consolas"/>
                <w:b/>
                <w:sz w:val="16"/>
                <w:szCs w:val="16"/>
                <w:highlight w:val="white"/>
                <w:lang w:val="es-MX" w:eastAsia="es-MX"/>
              </w:rPr>
              <w:t>el Cliente</w:t>
            </w:r>
            <w:r w:rsidR="006D6F76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debe también darlo de alta</w:t>
            </w: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en sus sistemas</w:t>
            </w:r>
            <w:r w:rsidR="006D6F76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. </w:t>
            </w:r>
          </w:p>
          <w:p w:rsidR="006A1632" w:rsidRDefault="006A1632" w:rsidP="006A163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  <w:p w:rsidR="006D6F76" w:rsidRPr="006A1632" w:rsidRDefault="006D6F76" w:rsidP="00C061C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Es responsabilidad </w:t>
            </w:r>
            <w:r w:rsidR="00554E26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del</w:t>
            </w:r>
            <w:r w:rsidR="00C061C2">
              <w:rPr>
                <w:rFonts w:asciiTheme="minorHAnsi" w:hAnsiTheme="minorHAnsi" w:cs="Consolas"/>
                <w:b/>
                <w:sz w:val="16"/>
                <w:szCs w:val="16"/>
                <w:highlight w:val="white"/>
                <w:lang w:val="es-MX" w:eastAsia="es-MX"/>
              </w:rPr>
              <w:t xml:space="preserve"> Cliente </w:t>
            </w: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asignarle al usuario los procesos en los se requiere que participe. </w:t>
            </w:r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Por lo tanto, el número de “</w:t>
            </w:r>
            <w:proofErr w:type="spellStart"/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tags</w:t>
            </w:r>
            <w:proofErr w:type="spellEnd"/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”  </w:t>
            </w:r>
            <w:proofErr w:type="spellStart"/>
            <w:r w:rsidR="006A1632" w:rsidRPr="006A1632">
              <w:rPr>
                <w:rFonts w:asciiTheme="minorHAnsi" w:hAnsiTheme="minorHAnsi" w:cs="Consolas"/>
                <w:b/>
                <w:sz w:val="16"/>
                <w:szCs w:val="16"/>
                <w:lang w:val="es-MX" w:eastAsia="es-MX"/>
              </w:rPr>
              <w:t>ProcessId</w:t>
            </w:r>
            <w:proofErr w:type="spellEnd"/>
            <w:r w:rsid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 depende el número de procesos en los que participa el usuario. </w:t>
            </w:r>
          </w:p>
        </w:tc>
      </w:tr>
      <w:tr w:rsidR="006D6F76" w:rsidRPr="00E87656" w:rsidTr="009B6E7A">
        <w:trPr>
          <w:trHeight w:val="347"/>
        </w:trPr>
        <w:tc>
          <w:tcPr>
            <w:tcW w:w="713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2C38C8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ProcessId</w:t>
            </w:r>
            <w:proofErr w:type="spellEnd"/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C061C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Id del Proceso en que participa el usuario</w:t>
            </w:r>
            <w:r w:rsidR="006A1632"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61C2" w:rsidRDefault="00C061C2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Ej. </w:t>
            </w:r>
          </w:p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Cobranza Comunal</w:t>
            </w:r>
          </w:p>
          <w:p w:rsidR="006D6F76" w:rsidRPr="006A1632" w:rsidRDefault="006D6F76" w:rsidP="008E2B7E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BF7" w:rsidRDefault="00524BF7" w:rsidP="008E2B7E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Ej.</w:t>
            </w:r>
          </w:p>
          <w:p w:rsidR="006D6F76" w:rsidRPr="006A1632" w:rsidRDefault="006D6F76" w:rsidP="008E2B7E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 xml:space="preserve">98E2A552-86FC-40B2-909F-7C92E840FE3E </w:t>
            </w:r>
          </w:p>
        </w:tc>
      </w:tr>
      <w:tr w:rsidR="006D6F76" w:rsidRPr="00E87656" w:rsidTr="009B6E7A">
        <w:trPr>
          <w:trHeight w:val="347"/>
        </w:trPr>
        <w:tc>
          <w:tcPr>
            <w:tcW w:w="713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2C38C8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61C2" w:rsidRDefault="00C061C2" w:rsidP="00C061C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Ej. </w:t>
            </w:r>
          </w:p>
          <w:p w:rsidR="006D6F76" w:rsidRPr="006A1632" w:rsidRDefault="00C061C2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Verificación</w:t>
            </w:r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BF7" w:rsidRDefault="00524BF7" w:rsidP="008E2B7E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Ej.</w:t>
            </w:r>
          </w:p>
          <w:p w:rsidR="006D6F76" w:rsidRPr="006A1632" w:rsidRDefault="006D6F76" w:rsidP="008E2B7E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E2883B32-58F0-4614-970F-FAF67BFCBF65</w:t>
            </w:r>
          </w:p>
        </w:tc>
      </w:tr>
      <w:tr w:rsidR="006D6F76" w:rsidRPr="00E87656" w:rsidTr="000A152B">
        <w:trPr>
          <w:trHeight w:val="557"/>
        </w:trPr>
        <w:tc>
          <w:tcPr>
            <w:tcW w:w="7132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2C38C8" w:rsidRDefault="006D6F76" w:rsidP="0052721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GroupExternalId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Pr="006A1632" w:rsidRDefault="006D6F76" w:rsidP="00DA7DF0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Id del Grupo al que pertenece el usuario</w:t>
            </w:r>
          </w:p>
        </w:tc>
        <w:tc>
          <w:tcPr>
            <w:tcW w:w="42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F76" w:rsidRDefault="00560C39" w:rsidP="00560C39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El Id del grupo es responsabilidad del cliente y depende de la forma que quiere agrupar a sus usuarios. Por Zona, por Sucursal o por Región.</w:t>
            </w:r>
          </w:p>
          <w:p w:rsidR="00560C39" w:rsidRDefault="00560C39" w:rsidP="00560C39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  <w:p w:rsidR="00560C39" w:rsidRPr="006A1632" w:rsidRDefault="00560C39" w:rsidP="00C061C2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La organización de los grupos la decide </w:t>
            </w:r>
            <w:r w:rsidR="00C061C2">
              <w:rPr>
                <w:rFonts w:asciiTheme="minorHAnsi" w:hAnsiTheme="minorHAnsi" w:cs="Consolas"/>
                <w:b/>
                <w:sz w:val="16"/>
                <w:szCs w:val="16"/>
                <w:highlight w:val="white"/>
                <w:lang w:val="es-MX" w:eastAsia="es-MX"/>
              </w:rPr>
              <w:t>el Cliente</w:t>
            </w: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 xml:space="preserve"> y debe de ser entregada a Formiik previo a las pruebas del servicio. </w:t>
            </w:r>
          </w:p>
        </w:tc>
      </w:tr>
      <w:tr w:rsidR="009B6E7A" w:rsidRPr="00E87656" w:rsidTr="008802DC">
        <w:trPr>
          <w:trHeight w:val="47"/>
        </w:trPr>
        <w:tc>
          <w:tcPr>
            <w:tcW w:w="713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B6E7A" w:rsidRPr="002C38C8" w:rsidRDefault="009B6E7A" w:rsidP="006D6F76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RoleId</w:t>
            </w:r>
            <w:proofErr w:type="spellEnd"/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  <w:t>Rol al que pertenece el Usuario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Supervisor</w:t>
            </w:r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C7519242-632A-4E1D-BA41-C60D0B6BDF5A</w:t>
            </w:r>
          </w:p>
        </w:tc>
      </w:tr>
      <w:tr w:rsidR="009B6E7A" w:rsidRPr="00E87656" w:rsidTr="008802DC">
        <w:trPr>
          <w:trHeight w:val="45"/>
        </w:trPr>
        <w:tc>
          <w:tcPr>
            <w:tcW w:w="713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2C38C8" w:rsidRDefault="009B6E7A" w:rsidP="006D6F76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Operator</w:t>
            </w:r>
            <w:proofErr w:type="spellEnd"/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96B40AB5-34A4-4699-B3AD-F442F60874FE</w:t>
            </w:r>
          </w:p>
        </w:tc>
      </w:tr>
      <w:tr w:rsidR="009B6E7A" w:rsidRPr="00E87656" w:rsidTr="008802DC">
        <w:trPr>
          <w:trHeight w:val="45"/>
        </w:trPr>
        <w:tc>
          <w:tcPr>
            <w:tcW w:w="713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2C38C8" w:rsidRDefault="009B6E7A" w:rsidP="006D6F76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proofErr w:type="spellStart"/>
            <w:r w:rsidRPr="006A1632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Administrator</w:t>
            </w:r>
            <w:proofErr w:type="spellEnd"/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A1903AA9-49FB-4CE1-9F7E-FEC793898DE2</w:t>
            </w:r>
          </w:p>
        </w:tc>
      </w:tr>
      <w:tr w:rsidR="009B6E7A" w:rsidRPr="00E87656" w:rsidTr="008802DC">
        <w:trPr>
          <w:trHeight w:val="45"/>
        </w:trPr>
        <w:tc>
          <w:tcPr>
            <w:tcW w:w="713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2C38C8" w:rsidRDefault="009B6E7A" w:rsidP="006D6F76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highlight w:val="white"/>
                <w:lang w:val="es-MX" w:eastAsia="es-MX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6A1632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proofErr w:type="spellStart"/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Super</w:t>
            </w:r>
            <w:proofErr w:type="spellEnd"/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 xml:space="preserve"> Operador</w:t>
            </w:r>
          </w:p>
        </w:tc>
        <w:tc>
          <w:tcPr>
            <w:tcW w:w="29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E7A" w:rsidRPr="009B6E7A" w:rsidRDefault="009B6E7A" w:rsidP="006D6F76">
            <w:pPr>
              <w:suppressAutoHyphens w:val="0"/>
              <w:autoSpaceDE w:val="0"/>
              <w:autoSpaceDN w:val="0"/>
              <w:adjustRightInd w:val="0"/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</w:pPr>
            <w:r w:rsidRPr="009B6E7A">
              <w:rPr>
                <w:rFonts w:asciiTheme="minorHAnsi" w:hAnsiTheme="minorHAnsi" w:cs="Consolas"/>
                <w:sz w:val="16"/>
                <w:szCs w:val="16"/>
                <w:lang w:val="es-MX" w:eastAsia="es-MX"/>
              </w:rPr>
              <w:t>00000000-0000-0000-0000-000000000003</w:t>
            </w:r>
          </w:p>
        </w:tc>
      </w:tr>
    </w:tbl>
    <w:p w:rsidR="00AB060C" w:rsidRPr="009C57A8" w:rsidRDefault="00390D67" w:rsidP="00390D67">
      <w:pPr>
        <w:pStyle w:val="Ttulo2"/>
        <w:rPr>
          <w:lang w:val="es-MX" w:eastAsia="en-US"/>
        </w:rPr>
      </w:pPr>
      <w:r w:rsidRPr="009C57A8">
        <w:rPr>
          <w:lang w:val="es-MX" w:eastAsia="en-US"/>
        </w:rPr>
        <w:t>Recepción de Respuestas</w:t>
      </w:r>
    </w:p>
    <w:tbl>
      <w:tblPr>
        <w:tblW w:w="1468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2142"/>
        <w:gridCol w:w="8221"/>
        <w:gridCol w:w="1276"/>
        <w:gridCol w:w="1417"/>
        <w:gridCol w:w="1625"/>
      </w:tblGrid>
      <w:tr w:rsidR="00395D76" w:rsidRPr="009C57A8" w:rsidTr="000A152B">
        <w:trPr>
          <w:trHeight w:val="315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95D76" w:rsidRPr="009C57A8" w:rsidRDefault="00395D76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Nombre del servicio</w:t>
            </w:r>
          </w:p>
        </w:tc>
        <w:tc>
          <w:tcPr>
            <w:tcW w:w="82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77AB5D"/>
          </w:tcPr>
          <w:p w:rsidR="00395D76" w:rsidRPr="009C57A8" w:rsidRDefault="00395D76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Parámetros</w:t>
            </w:r>
            <w:r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 xml:space="preserve"> XML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95D76" w:rsidRPr="009C57A8" w:rsidRDefault="00395D76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¿Requerido?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95D76" w:rsidRPr="009C57A8" w:rsidRDefault="00395D76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Dato</w:t>
            </w:r>
          </w:p>
        </w:tc>
        <w:tc>
          <w:tcPr>
            <w:tcW w:w="1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95D76" w:rsidRPr="009C57A8" w:rsidRDefault="00395D76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servicio</w:t>
            </w:r>
          </w:p>
        </w:tc>
      </w:tr>
      <w:tr w:rsidR="00395D76" w:rsidRPr="009C57A8" w:rsidTr="000A152B">
        <w:trPr>
          <w:trHeight w:val="5610"/>
        </w:trPr>
        <w:tc>
          <w:tcPr>
            <w:tcW w:w="214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95D76" w:rsidRPr="00DB580A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SendWorkOrderToClient</w:t>
            </w:r>
          </w:p>
        </w:tc>
        <w:tc>
          <w:tcPr>
            <w:tcW w:w="8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&lt;?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xml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version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1.0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encoding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utf-8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?&gt;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Response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ProductId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7d27900a-1d0c-4c09-8aea-826acb1a80a5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ExternalId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nextelprueba02 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ExternalType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NEXTEL_Verificacion</w:t>
            </w:r>
            <w:proofErr w:type="spellEnd"/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AssignedTo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bacano</w:t>
            </w:r>
            <w:proofErr w:type="spellEnd"/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InitialDate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20130621 04:06:00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FinalDate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20130621 04:06:35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ResponseDate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20130621 09:06:49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InitialLatitude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25.6629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FinalLatitude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25.6626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InitialLongitude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-100.273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FinalLongitude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-100.273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FormiikResponseSource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Mobile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NEXTEL_Verificacion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Forma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Foto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"Fachada.jpg"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https://sitio.com/Foto.jpg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Foto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Atendio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Si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Atendio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Genero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Mujer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Genero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DescripInmueble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proofErr w:type="spellStart"/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ClaseMedia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DescripInmueble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Tarde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Mañana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false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Mañana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Tarde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true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Tarde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Noche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false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Noche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Tarde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QRecibDoc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Tercero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QRecibDoc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Parentesco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primo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Parentesco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ParentNombre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Martin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ParentNombre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Email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martin.hernandez@mail.com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Email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Telefono1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800000000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Telefono1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Telefono2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400000000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Telefono2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DomicAdcional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no hay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DomicAdcional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Pr="00DB580A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  </w:t>
            </w:r>
            <w:r w:rsidRPr="00DB580A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r w:rsidRPr="00DB580A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GPS</w:t>
            </w:r>
            <w:r w:rsidRPr="00DB580A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r w:rsidRPr="00DB580A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Lat:25.66306613Lon:-100.27351755Sat:0Fecha:2013-06-21 16:34:13</w:t>
            </w:r>
            <w:r w:rsidRPr="00DB580A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DB580A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GPS</w:t>
            </w:r>
            <w:r w:rsidRPr="00DB580A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DB580A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ComVisita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ok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ComVisita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Forma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  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FormiikResponseSource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Mobile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FormiikResponseSource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Default="00395D76" w:rsidP="00DB580A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 &lt;/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NEXTEL_Verificacion</w:t>
            </w:r>
            <w:proofErr w:type="spellEnd"/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395D76" w:rsidRPr="00B7767B" w:rsidRDefault="00395D76" w:rsidP="00B7767B">
            <w:pPr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Response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95D76" w:rsidRPr="00A925C9" w:rsidRDefault="00395D76" w:rsidP="00395D7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5D76" w:rsidRPr="00A925C9" w:rsidRDefault="00395D76" w:rsidP="00210B6C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  <w:t>String</w:t>
            </w:r>
            <w:proofErr w:type="spellEnd"/>
          </w:p>
        </w:tc>
        <w:tc>
          <w:tcPr>
            <w:tcW w:w="162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395D76" w:rsidRDefault="00395D76" w:rsidP="00395D7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Se reciben las respuestas de </w:t>
            </w:r>
            <w:proofErr w:type="spellStart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fromiik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>egenradas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  <w:t xml:space="preserve"> en los dispositivos.</w:t>
            </w:r>
          </w:p>
          <w:p w:rsidR="00395D76" w:rsidRPr="009C57A8" w:rsidRDefault="00395D76" w:rsidP="00395D7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Cs w:val="20"/>
                <w:lang w:val="es-MX" w:eastAsia="en-US"/>
              </w:rPr>
            </w:pPr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Devuelve </w:t>
            </w:r>
            <w:proofErr w:type="spellStart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87656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vacío si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se recibió la orden. En caso contrario retornar el error. </w:t>
            </w:r>
          </w:p>
        </w:tc>
      </w:tr>
    </w:tbl>
    <w:p w:rsidR="000D11DB" w:rsidRPr="009C57A8" w:rsidRDefault="000D11DB" w:rsidP="000D11DB">
      <w:pPr>
        <w:pStyle w:val="Ttulo2"/>
        <w:rPr>
          <w:lang w:val="es-MX" w:eastAsia="en-US"/>
        </w:rPr>
      </w:pPr>
      <w:r w:rsidRPr="009C57A8">
        <w:rPr>
          <w:lang w:val="es-MX" w:eastAsia="en-US"/>
        </w:rPr>
        <w:lastRenderedPageBreak/>
        <w:t>Actualización de Catálogos</w:t>
      </w:r>
    </w:p>
    <w:tbl>
      <w:tblPr>
        <w:tblW w:w="14523" w:type="dxa"/>
        <w:tblInd w:w="93" w:type="dxa"/>
        <w:tblLook w:val="04A0" w:firstRow="1" w:lastRow="0" w:firstColumn="1" w:lastColumn="0" w:noHBand="0" w:noVBand="1"/>
      </w:tblPr>
      <w:tblGrid>
        <w:gridCol w:w="1368"/>
        <w:gridCol w:w="3294"/>
        <w:gridCol w:w="1086"/>
        <w:gridCol w:w="781"/>
        <w:gridCol w:w="1161"/>
        <w:gridCol w:w="2042"/>
        <w:gridCol w:w="1455"/>
        <w:gridCol w:w="3336"/>
      </w:tblGrid>
      <w:tr w:rsidR="000D11DB" w:rsidRPr="0075471E" w:rsidTr="000A152B">
        <w:trPr>
          <w:trHeight w:val="315"/>
        </w:trPr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Nombre del servicio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</w:tcPr>
          <w:p w:rsidR="000D11DB" w:rsidRPr="00E87656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  <w:p w:rsidR="000D11DB" w:rsidRPr="005D2659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u w:val="single"/>
                <w:lang w:val="es-MX"/>
              </w:rPr>
            </w:pPr>
            <w:r w:rsidRPr="00E87656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XML</w:t>
            </w: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Parámetros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Tipo de Dato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¿Requerido?</w:t>
            </w:r>
          </w:p>
        </w:tc>
        <w:tc>
          <w:tcPr>
            <w:tcW w:w="2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Dato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Valor de retorno</w:t>
            </w:r>
          </w:p>
        </w:tc>
        <w:tc>
          <w:tcPr>
            <w:tcW w:w="3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0D11DB" w:rsidRPr="0075471E" w:rsidRDefault="000D11DB" w:rsidP="00DE6E1A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</w:pPr>
            <w:r w:rsidRPr="0075471E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Descripción servicio</w:t>
            </w:r>
          </w:p>
        </w:tc>
      </w:tr>
      <w:tr w:rsidR="000D11DB" w:rsidRPr="0075471E" w:rsidTr="000A152B">
        <w:trPr>
          <w:trHeight w:val="658"/>
        </w:trPr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GetUserCatalog</w:t>
            </w:r>
            <w:proofErr w:type="spellEnd"/>
          </w:p>
        </w:tc>
        <w:tc>
          <w:tcPr>
            <w:tcW w:w="33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D11DB" w:rsidRPr="009235D3" w:rsidRDefault="000D11DB" w:rsidP="00DE6E1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Usuario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9235D3" w:rsidRDefault="000D11DB" w:rsidP="00DE6E1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123qwe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password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7D746F" w:rsidRDefault="000D11DB" w:rsidP="00DE6E1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  <w:proofErr w:type="spellStart"/>
            <w:r w:rsidRPr="009235D3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juanperez</w:t>
            </w:r>
            <w:proofErr w:type="spellEnd"/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&lt;/</w:t>
            </w:r>
            <w:r w:rsidRPr="009235D3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username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9235D3" w:rsidRDefault="000D11DB" w:rsidP="00DE6E1A">
            <w:pPr>
              <w:tabs>
                <w:tab w:val="left" w:pos="16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Usuario</w:t>
            </w:r>
            <w:r w:rsidRPr="009235D3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username</w:t>
            </w:r>
            <w:proofErr w:type="spellEnd"/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Usuario por el que se limitará la búsqueda</w:t>
            </w:r>
          </w:p>
        </w:tc>
        <w:tc>
          <w:tcPr>
            <w:tcW w:w="145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  <w:p w:rsidR="000D11DB" w:rsidRPr="0075471E" w:rsidRDefault="000D11DB" w:rsidP="00DE6E1A">
            <w:pPr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hideMark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Devuelve los catálogos al dispositivo en una cadena de texto que contiene el XML.</w:t>
            </w: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br/>
              <w:t>Este XML contiene los catálogos para ese usuario, por ejemplo  puede implicar código postal y colonias de la zona a la que está asignado el usuario.</w:t>
            </w:r>
          </w:p>
        </w:tc>
      </w:tr>
      <w:tr w:rsidR="000D11DB" w:rsidRPr="0075471E" w:rsidTr="000A152B">
        <w:trPr>
          <w:trHeight w:val="657"/>
        </w:trPr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3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password</w:t>
            </w:r>
            <w:proofErr w:type="spellEnd"/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75471E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Contraseña con la que se firmará el usuario</w:t>
            </w:r>
          </w:p>
        </w:tc>
        <w:tc>
          <w:tcPr>
            <w:tcW w:w="145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333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</w:tr>
      <w:tr w:rsidR="000D11DB" w:rsidRPr="0075471E" w:rsidTr="000A152B">
        <w:trPr>
          <w:trHeight w:val="431"/>
        </w:trPr>
        <w:tc>
          <w:tcPr>
            <w:tcW w:w="1452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0D11DB" w:rsidRPr="0075471E" w:rsidRDefault="000D11DB" w:rsidP="00DE6E1A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000000"/>
                <w:sz w:val="18"/>
                <w:szCs w:val="18"/>
                <w:lang w:val="es-MX" w:eastAsia="en-US"/>
              </w:rPr>
            </w:pPr>
            <w:r w:rsidRPr="0075471E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 w:eastAsia="en-US"/>
              </w:rPr>
              <w:t>Este XML contiene los catálogos para el usuario (Valor de retorno)</w:t>
            </w:r>
          </w:p>
        </w:tc>
      </w:tr>
      <w:tr w:rsidR="000D11DB" w:rsidRPr="0075471E" w:rsidTr="000A152B">
        <w:trPr>
          <w:trHeight w:val="1575"/>
        </w:trPr>
        <w:tc>
          <w:tcPr>
            <w:tcW w:w="1452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UserCatalog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Catalog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 xml:space="preserve"> </w:t>
            </w:r>
            <w:r w:rsidRPr="006D0412">
              <w:rPr>
                <w:rFonts w:ascii="Consolas" w:hAnsi="Consolas" w:cs="Consolas"/>
                <w:color w:val="FF0000"/>
                <w:sz w:val="16"/>
                <w:szCs w:val="16"/>
                <w:lang w:val="en-US" w:eastAsia="es-MX"/>
              </w:rPr>
              <w:t>Name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=</w:t>
            </w:r>
            <w:r w:rsidRPr="006D0412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Status</w:t>
            </w:r>
            <w:r w:rsidRPr="006D0412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n-US" w:eastAsia="es-MX"/>
              </w:rPr>
              <w:t>registry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n-US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BPE - </w:t>
            </w:r>
            <w:proofErr w:type="spellStart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Bonificacion</w:t>
            </w:r>
            <w:proofErr w:type="spellEnd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pendiente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BPE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CFA - Cliente </w:t>
            </w:r>
            <w:proofErr w:type="spellStart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fallecio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CFA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DCS - Desacuerdo con saldo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DCS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DPA - Devolución pendiente x aplicar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DPA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NRC - No reconoce compra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NRC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MDE - </w:t>
            </w:r>
            <w:proofErr w:type="spellStart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Mercancia</w:t>
            </w:r>
            <w:proofErr w:type="spellEnd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defectuosa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MDE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Catalog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Catalog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6D0412">
              <w:rPr>
                <w:rFonts w:ascii="Consolas" w:hAnsi="Consolas" w:cs="Consolas"/>
                <w:color w:val="FF0000"/>
                <w:sz w:val="16"/>
                <w:szCs w:val="16"/>
                <w:lang w:val="es-MX" w:eastAsia="es-MX"/>
              </w:rPr>
              <w:t>Name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=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Turnos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"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BPE - </w:t>
            </w:r>
            <w:proofErr w:type="spellStart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Bonificacion</w:t>
            </w:r>
            <w:proofErr w:type="spellEnd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pendiente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BPE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BPE - </w:t>
            </w:r>
            <w:proofErr w:type="spellStart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Bonificacion</w:t>
            </w:r>
            <w:proofErr w:type="spellEnd"/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pendiente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valor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6D041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BPE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</w:t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registry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Catalog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6D041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UserCatalog</w:t>
            </w:r>
            <w:proofErr w:type="spellEnd"/>
            <w:r w:rsidRPr="006D041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0D11DB" w:rsidRPr="006D0412" w:rsidRDefault="000D11DB" w:rsidP="00DE6E1A">
            <w:pPr>
              <w:tabs>
                <w:tab w:val="left" w:pos="270"/>
                <w:tab w:val="left" w:pos="496"/>
                <w:tab w:val="left" w:pos="671"/>
              </w:tabs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</w:pPr>
          </w:p>
        </w:tc>
      </w:tr>
    </w:tbl>
    <w:p w:rsidR="00372F2A" w:rsidRPr="009C57A8" w:rsidRDefault="00372F2A" w:rsidP="00372F2A">
      <w:pPr>
        <w:pStyle w:val="Ttulo2"/>
        <w:rPr>
          <w:lang w:val="es-MX" w:eastAsia="en-US"/>
        </w:rPr>
      </w:pPr>
      <w:r w:rsidRPr="009C57A8">
        <w:rPr>
          <w:lang w:val="es-MX" w:eastAsia="en-US"/>
        </w:rPr>
        <w:lastRenderedPageBreak/>
        <w:t>Actualizar Orden</w:t>
      </w:r>
      <w:r>
        <w:rPr>
          <w:lang w:val="es-MX" w:eastAsia="en-US"/>
        </w:rPr>
        <w:t xml:space="preserve"> Flexible</w:t>
      </w:r>
    </w:p>
    <w:tbl>
      <w:tblPr>
        <w:tblW w:w="14358" w:type="dxa"/>
        <w:tblInd w:w="93" w:type="dxa"/>
        <w:tblLook w:val="04A0" w:firstRow="1" w:lastRow="0" w:firstColumn="1" w:lastColumn="0" w:noHBand="0" w:noVBand="1"/>
      </w:tblPr>
      <w:tblGrid>
        <w:gridCol w:w="2704"/>
        <w:gridCol w:w="1866"/>
        <w:gridCol w:w="858"/>
        <w:gridCol w:w="1290"/>
        <w:gridCol w:w="461"/>
        <w:gridCol w:w="1831"/>
        <w:gridCol w:w="1624"/>
        <w:gridCol w:w="3724"/>
      </w:tblGrid>
      <w:tr w:rsidR="00372F2A" w:rsidRPr="009C57A8" w:rsidTr="000A152B">
        <w:trPr>
          <w:trHeight w:val="315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Nombre del servicio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Parámetros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Tipo de Dato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¿Requerido?</w:t>
            </w:r>
          </w:p>
        </w:tc>
        <w:tc>
          <w:tcPr>
            <w:tcW w:w="2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Dato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Valor de retorno</w:t>
            </w:r>
          </w:p>
        </w:tc>
        <w:tc>
          <w:tcPr>
            <w:tcW w:w="3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372F2A" w:rsidRPr="009C57A8" w:rsidRDefault="00372F2A" w:rsidP="00F45B8B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servicio</w:t>
            </w:r>
          </w:p>
        </w:tc>
      </w:tr>
      <w:tr w:rsidR="00372F2A" w:rsidRPr="009C57A8" w:rsidTr="000A152B">
        <w:trPr>
          <w:trHeight w:val="2091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2F2A" w:rsidRPr="00A925C9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372F2A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FlexibleUpdateWorkOrder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2F2A" w:rsidRPr="00A925C9" w:rsidRDefault="00372F2A" w:rsidP="00372F2A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UpdateOrder</w:t>
            </w:r>
            <w:proofErr w:type="spellEnd"/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2F2A" w:rsidRPr="00A925C9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2F2A" w:rsidRPr="00A925C9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2F2A" w:rsidRPr="00A925C9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Datos de búsqueda.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2F2A" w:rsidRPr="00A925C9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3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2F2A" w:rsidRPr="00A925C9" w:rsidRDefault="00372F2A" w:rsidP="00156585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Se reciben los datos de búsqueda, estos datos deben de coincidir con los datos marcados en el formulario como de búsqueda, ej. </w:t>
            </w:r>
            <w:proofErr w:type="spellStart"/>
            <w:r w:rsidRPr="00372F2A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TxtNombre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, </w:t>
            </w:r>
            <w:proofErr w:type="spellStart"/>
            <w:r w:rsidRPr="00372F2A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TxtApaterno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, </w:t>
            </w:r>
            <w:proofErr w:type="spellStart"/>
            <w:r w:rsidRPr="00372F2A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TxtMaterno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,</w:t>
            </w:r>
            <w:r>
              <w:t xml:space="preserve"> </w:t>
            </w:r>
            <w:proofErr w:type="spellStart"/>
            <w:r w:rsidRPr="00372F2A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TxtRFC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.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br/>
              <w:t>Además de estos datos se recibirá el tipo de formulario para que el servicio sepa que regresar.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br/>
              <w:t xml:space="preserve">Este servicio de regresará un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 que contiene un </w:t>
            </w:r>
            <w:proofErr w:type="spellStart"/>
            <w:r w:rsidR="00A11C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 datos con los que se pre-llenara la solicitud, los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tags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del </w:t>
            </w:r>
            <w:proofErr w:type="spellStart"/>
            <w:r w:rsidR="00A11C0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deben de coincidir con las que se definieron en el formulario, entre estos datos regresará el número de solicitud asignado.</w:t>
            </w:r>
          </w:p>
        </w:tc>
      </w:tr>
      <w:tr w:rsidR="00372F2A" w:rsidRPr="009C57A8" w:rsidTr="000A152B">
        <w:trPr>
          <w:trHeight w:val="355"/>
        </w:trPr>
        <w:tc>
          <w:tcPr>
            <w:tcW w:w="1435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372F2A" w:rsidRPr="009C57A8" w:rsidRDefault="00372F2A" w:rsidP="00F45B8B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000000"/>
                <w:szCs w:val="20"/>
                <w:lang w:val="es-MX" w:eastAsia="en-US"/>
              </w:rPr>
            </w:pPr>
          </w:p>
        </w:tc>
      </w:tr>
      <w:tr w:rsidR="00056608" w:rsidRPr="00372F2A" w:rsidTr="000A152B">
        <w:trPr>
          <w:trHeight w:val="1260"/>
        </w:trPr>
        <w:tc>
          <w:tcPr>
            <w:tcW w:w="7179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56608" w:rsidRPr="00DE6E1A" w:rsidRDefault="00056608" w:rsidP="00067E49">
            <w:pPr>
              <w:shd w:val="clear" w:color="auto" w:fill="FFFFFF"/>
              <w:suppressAutoHyphens w:val="0"/>
              <w:jc w:val="left"/>
              <w:rPr>
                <w:rFonts w:ascii="Consolas" w:hAnsi="Consolas" w:cs="Arial"/>
                <w:color w:val="222222"/>
                <w:sz w:val="18"/>
                <w:szCs w:val="18"/>
                <w:lang w:val="es-MX" w:eastAsia="es-MX"/>
              </w:rPr>
            </w:pPr>
            <w:r w:rsidRPr="00DE6E1A">
              <w:rPr>
                <w:rFonts w:ascii="Consolas" w:hAnsi="Consolas" w:cs="Arial"/>
                <w:color w:val="222222"/>
                <w:sz w:val="18"/>
                <w:szCs w:val="18"/>
                <w:lang w:val="es-MX" w:eastAsia="es-MX"/>
              </w:rPr>
              <w:t>//Cadena Json que llega desde el dispositivo</w:t>
            </w:r>
            <w:r>
              <w:rPr>
                <w:rFonts w:ascii="Consolas" w:hAnsi="Consolas" w:cs="Arial"/>
                <w:color w:val="222222"/>
                <w:sz w:val="18"/>
                <w:szCs w:val="18"/>
                <w:lang w:val="es-MX" w:eastAsia="es-MX"/>
              </w:rPr>
              <w:t xml:space="preserve"> al servicio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IdWorkOrderFormType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"128da336-84b5-49be-b743-7e9cfaf45be0"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IdWorkOrder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"b4af203e-cb1e-4dd6-ac82-24c5e2cb379d"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ExternalId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"JG-319"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"Action"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InputFields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Ape_Materno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"Campos"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Ape_Paterno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Mendez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"Nombres"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Jhovany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"RFC"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"MECJ830414"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ExternalType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"BP"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},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"Username"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jgm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WorkOrderType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"BP"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Times New Roman" w:hAnsi="Times New Roman"/>
                <w:sz w:val="24"/>
                <w:lang w:val="es-MX" w:eastAsia="es-MX"/>
              </w:rPr>
            </w:pP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}</w:t>
            </w:r>
          </w:p>
          <w:p w:rsidR="00056608" w:rsidRPr="00DE6E1A" w:rsidRDefault="00056608" w:rsidP="00067E49">
            <w:pPr>
              <w:shd w:val="clear" w:color="auto" w:fill="FFFFFF"/>
              <w:suppressAutoHyphens w:val="0"/>
              <w:jc w:val="left"/>
              <w:rPr>
                <w:rFonts w:ascii="Consolas" w:hAnsi="Consolas" w:cs="Arial"/>
                <w:color w:val="222222"/>
                <w:sz w:val="18"/>
                <w:szCs w:val="18"/>
                <w:lang w:val="es-MX" w:eastAsia="es-MX"/>
              </w:rPr>
            </w:pPr>
          </w:p>
        </w:tc>
        <w:tc>
          <w:tcPr>
            <w:tcW w:w="717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56608" w:rsidRPr="00056608" w:rsidRDefault="00056608" w:rsidP="00056608">
            <w:pPr>
              <w:suppressAutoHyphens w:val="0"/>
              <w:jc w:val="left"/>
              <w:rPr>
                <w:rFonts w:ascii="Times New Roman" w:hAnsi="Times New Roman"/>
                <w:sz w:val="24"/>
                <w:lang w:val="es-MX" w:eastAsia="es-MX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1"/>
              <w:gridCol w:w="4856"/>
            </w:tblGrid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IdWorkOrderFormType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 xml:space="preserve">Id interno del formulario de </w:t>
                  </w:r>
                  <w:proofErr w:type="spellStart"/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formiik</w:t>
                  </w:r>
                  <w:proofErr w:type="spellEnd"/>
                </w:p>
              </w:tc>
            </w:tr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IdWorkOrder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 xml:space="preserve">Id interno de la orden de </w:t>
                  </w:r>
                  <w:proofErr w:type="spellStart"/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formiik</w:t>
                  </w:r>
                  <w:proofErr w:type="spellEnd"/>
                </w:p>
              </w:tc>
            </w:tr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ExternalId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 xml:space="preserve">Id externo de la orden en </w:t>
                  </w:r>
                  <w:proofErr w:type="spellStart"/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formiik</w:t>
                  </w:r>
                  <w:proofErr w:type="spellEnd"/>
                </w:p>
              </w:tc>
            </w:tr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Username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 xml:space="preserve">Usuario/operador del dispositivo en </w:t>
                  </w:r>
                  <w:proofErr w:type="spellStart"/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formiik</w:t>
                  </w:r>
                  <w:proofErr w:type="spellEnd"/>
                </w:p>
              </w:tc>
            </w:tr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WorkOrderType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 xml:space="preserve">Nombre externo del formulario en </w:t>
                  </w:r>
                  <w:proofErr w:type="spellStart"/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formiik</w:t>
                  </w:r>
                  <w:proofErr w:type="spellEnd"/>
                </w:p>
              </w:tc>
            </w:tr>
            <w:tr w:rsidR="00056608" w:rsidRPr="00056608" w:rsidTr="00056608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056608">
                    <w:rPr>
                      <w:rFonts w:ascii="Consolas" w:hAnsi="Consolas" w:cs="Courier New"/>
                      <w:color w:val="000000"/>
                      <w:sz w:val="18"/>
                      <w:szCs w:val="18"/>
                      <w:lang w:val="es-MX" w:eastAsia="es-MX"/>
                    </w:rPr>
                    <w:t>InputFields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056608" w:rsidRPr="00056608" w:rsidRDefault="00056608" w:rsidP="00056608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56608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  <w:lang w:val="es-MX" w:eastAsia="es-MX"/>
                    </w:rPr>
                    <w:t>Campos con la información solicitada para la consulta de buró de crédito</w:t>
                  </w:r>
                </w:p>
              </w:tc>
            </w:tr>
          </w:tbl>
          <w:p w:rsidR="00056608" w:rsidRPr="00372F2A" w:rsidRDefault="00056608" w:rsidP="00372F2A">
            <w:pPr>
              <w:tabs>
                <w:tab w:val="left" w:pos="283"/>
                <w:tab w:val="left" w:pos="558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  <w:lang w:val="es-MX" w:eastAsia="en-US"/>
              </w:rPr>
            </w:pPr>
          </w:p>
        </w:tc>
      </w:tr>
    </w:tbl>
    <w:p w:rsidR="00056608" w:rsidRDefault="00056608">
      <w:r>
        <w:br w:type="page"/>
      </w:r>
    </w:p>
    <w:tbl>
      <w:tblPr>
        <w:tblW w:w="14358" w:type="dxa"/>
        <w:tblInd w:w="93" w:type="dxa"/>
        <w:tblLook w:val="04A0" w:firstRow="1" w:lastRow="0" w:firstColumn="1" w:lastColumn="0" w:noHBand="0" w:noVBand="1"/>
      </w:tblPr>
      <w:tblGrid>
        <w:gridCol w:w="5147"/>
        <w:gridCol w:w="9211"/>
      </w:tblGrid>
      <w:tr w:rsidR="00372F2A" w:rsidRPr="00EC6740" w:rsidTr="000A152B">
        <w:trPr>
          <w:trHeight w:val="356"/>
        </w:trPr>
        <w:tc>
          <w:tcPr>
            <w:tcW w:w="14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372F2A" w:rsidRPr="00EC6740" w:rsidRDefault="00372F2A" w:rsidP="00372F2A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 w:eastAsia="en-US"/>
              </w:rPr>
            </w:pPr>
            <w:r w:rsidRPr="00EC6740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 w:eastAsia="en-US"/>
              </w:rPr>
              <w:lastRenderedPageBreak/>
              <w:t xml:space="preserve">Regresará un </w:t>
            </w:r>
            <w:proofErr w:type="spellStart"/>
            <w:r w:rsidRPr="00EC6740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EC6740">
              <w:rPr>
                <w:rFonts w:asciiTheme="minorHAnsi" w:hAnsiTheme="minorHAnsi" w:cstheme="minorHAnsi"/>
                <w:b/>
                <w:color w:val="FFFFFF" w:themeColor="background1"/>
                <w:sz w:val="18"/>
                <w:szCs w:val="18"/>
                <w:lang w:val="es-MX" w:eastAsia="en-US"/>
              </w:rPr>
              <w:t xml:space="preserve">  que contiene un Json con datos con los que se pre-llenara la solicitud (</w:t>
            </w:r>
            <w:r w:rsidRPr="00EC6740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s-MX"/>
              </w:rPr>
              <w:t>Valor de retorno)</w:t>
            </w:r>
          </w:p>
        </w:tc>
      </w:tr>
      <w:tr w:rsidR="00DE6E1A" w:rsidRPr="00EC6740" w:rsidTr="000A152B">
        <w:trPr>
          <w:trHeight w:val="1260"/>
        </w:trPr>
        <w:tc>
          <w:tcPr>
            <w:tcW w:w="5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E6E1A" w:rsidRPr="00EC6740" w:rsidRDefault="00DE6E1A" w:rsidP="00067E49">
            <w:pPr>
              <w:shd w:val="clear" w:color="auto" w:fill="FFFFFF"/>
              <w:suppressAutoHyphens w:val="0"/>
              <w:jc w:val="left"/>
              <w:rPr>
                <w:rFonts w:ascii="Consolas" w:hAnsi="Consolas" w:cs="Arial"/>
                <w:bCs/>
                <w:color w:val="0056D6"/>
                <w:sz w:val="18"/>
                <w:szCs w:val="18"/>
                <w:lang w:val="es-MX" w:eastAsia="es-MX"/>
              </w:rPr>
            </w:pPr>
            <w:r w:rsidRPr="00EC6740">
              <w:rPr>
                <w:rFonts w:ascii="Consolas" w:hAnsi="Consolas" w:cs="Arial"/>
                <w:bCs/>
                <w:color w:val="0056D6"/>
                <w:sz w:val="18"/>
                <w:szCs w:val="18"/>
                <w:lang w:val="es-MX" w:eastAsia="es-MX"/>
              </w:rPr>
              <w:t>//Cadena que tiene que regresar el servicio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UpdateFieldsValues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"Mensaje"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"Aceptado"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NumeroAutorizacion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"12345"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},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AfectedFields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[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"Name"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ResultadoBuro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"Settings"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ReadOnly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"True"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"Requested"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"False"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"Visible"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"True"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}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},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"Name"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Profesion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"Settings"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ReadOnly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"True"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"Requested"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"False"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"Visible"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"True"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}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}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],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FormiikReservedWords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[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ReservedWord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AlertMessage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n-US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n-US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n-US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Value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"Consulta exitosa"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},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{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ReservedWord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ClientError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,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 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proofErr w:type="spellStart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Value</w:t>
            </w:r>
            <w:proofErr w:type="spellEnd"/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:</w:t>
            </w: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</w:t>
            </w:r>
            <w:r w:rsidRPr="008802DC">
              <w:rPr>
                <w:rFonts w:ascii="Consolas" w:hAnsi="Consolas"/>
                <w:color w:val="800000"/>
                <w:sz w:val="16"/>
                <w:szCs w:val="16"/>
                <w:lang w:val="es-MX" w:eastAsia="es-MX"/>
              </w:rPr>
              <w:t>"False"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}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</w:pPr>
            <w:r w:rsidRPr="008802DC">
              <w:rPr>
                <w:rFonts w:ascii="Consolas" w:hAnsi="Consolas"/>
                <w:color w:val="000000"/>
                <w:sz w:val="16"/>
                <w:szCs w:val="16"/>
                <w:lang w:val="es-MX" w:eastAsia="es-MX"/>
              </w:rPr>
              <w:t xml:space="preserve">  </w:t>
            </w: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]</w:t>
            </w:r>
          </w:p>
          <w:p w:rsidR="008802DC" w:rsidRPr="008802DC" w:rsidRDefault="008802DC" w:rsidP="008802DC">
            <w:pPr>
              <w:shd w:val="clear" w:color="auto" w:fill="FFFFFF"/>
              <w:suppressAutoHyphens w:val="0"/>
              <w:jc w:val="left"/>
              <w:rPr>
                <w:rFonts w:ascii="Times New Roman" w:hAnsi="Times New Roman"/>
                <w:sz w:val="24"/>
                <w:lang w:val="es-MX" w:eastAsia="es-MX"/>
              </w:rPr>
            </w:pPr>
            <w:r w:rsidRPr="008802DC">
              <w:rPr>
                <w:rFonts w:ascii="Consolas" w:hAnsi="Consolas"/>
                <w:b/>
                <w:bCs/>
                <w:color w:val="8000FF"/>
                <w:sz w:val="16"/>
                <w:szCs w:val="16"/>
                <w:lang w:val="es-MX" w:eastAsia="es-MX"/>
              </w:rPr>
              <w:t>}</w:t>
            </w:r>
          </w:p>
          <w:p w:rsidR="00DE6E1A" w:rsidRPr="00EC6740" w:rsidRDefault="00DE6E1A" w:rsidP="00525E66">
            <w:pPr>
              <w:shd w:val="clear" w:color="auto" w:fill="FFFFFF"/>
              <w:suppressAutoHyphens w:val="0"/>
              <w:jc w:val="left"/>
              <w:rPr>
                <w:rFonts w:ascii="Consolas" w:hAnsi="Consolas" w:cs="Arial"/>
                <w:bCs/>
                <w:color w:val="222222"/>
                <w:sz w:val="18"/>
                <w:szCs w:val="18"/>
                <w:lang w:val="en-US" w:eastAsia="es-MX"/>
              </w:rPr>
            </w:pPr>
          </w:p>
        </w:tc>
        <w:tc>
          <w:tcPr>
            <w:tcW w:w="9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90"/>
              <w:gridCol w:w="1964"/>
              <w:gridCol w:w="2251"/>
              <w:gridCol w:w="2551"/>
            </w:tblGrid>
            <w:tr w:rsidR="00EC6740" w:rsidRPr="00056608" w:rsidTr="00BA5BFA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EC6740" w:rsidRPr="00056608" w:rsidRDefault="00EC6740" w:rsidP="00EC6740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EC6740"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  <w:t>UpdateFieldsValues</w:t>
                  </w:r>
                  <w:proofErr w:type="spellEnd"/>
                </w:p>
              </w:tc>
              <w:tc>
                <w:tcPr>
                  <w:tcW w:w="6766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EC6740" w:rsidRPr="00056608" w:rsidRDefault="00EC6740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EC6740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</w:rPr>
                    <w:t>Campos en el formulario que serán actualizados</w:t>
                  </w:r>
                </w:p>
              </w:tc>
            </w:tr>
            <w:tr w:rsidR="00EC6740" w:rsidRPr="00056608" w:rsidTr="00BA5BFA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EC6740" w:rsidRPr="00056608" w:rsidRDefault="00EC6740" w:rsidP="00EC6740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EC6740"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  <w:t>AfectedFields</w:t>
                  </w:r>
                  <w:proofErr w:type="spellEnd"/>
                </w:p>
              </w:tc>
              <w:tc>
                <w:tcPr>
                  <w:tcW w:w="6766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EC6740" w:rsidRPr="00056608" w:rsidRDefault="00EC6740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EC6740">
                    <w:rPr>
                      <w:rFonts w:asciiTheme="minorHAnsi" w:hAnsiTheme="minorHAnsi" w:cs="Arial"/>
                      <w:color w:val="000000"/>
                      <w:sz w:val="18"/>
                      <w:szCs w:val="18"/>
                    </w:rPr>
                    <w:t>Campos que se afectarán sus propiedades</w:t>
                  </w:r>
                </w:p>
              </w:tc>
            </w:tr>
            <w:tr w:rsidR="00BA5BFA" w:rsidRPr="00056608" w:rsidTr="00BA5BFA">
              <w:trPr>
                <w:trHeight w:val="585"/>
              </w:trPr>
              <w:tc>
                <w:tcPr>
                  <w:tcW w:w="0" w:type="auto"/>
                  <w:vMerge w:val="restart"/>
                  <w:tcBorders>
                    <w:top w:val="single" w:sz="6" w:space="0" w:color="000000"/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BA5BFA" w:rsidRPr="00056608" w:rsidRDefault="00BA5BFA" w:rsidP="00EC6740">
                  <w:pPr>
                    <w:suppressAutoHyphens w:val="0"/>
                    <w:jc w:val="left"/>
                    <w:rPr>
                      <w:rFonts w:ascii="Consolas" w:hAnsi="Consolas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EC6740"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n-US" w:eastAsia="es-MX"/>
                    </w:rPr>
                    <w:t>FormiikReservedWords</w:t>
                  </w:r>
                  <w:proofErr w:type="spellEnd"/>
                </w:p>
              </w:tc>
              <w:tc>
                <w:tcPr>
                  <w:tcW w:w="6766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hideMark/>
                </w:tcPr>
                <w:p w:rsidR="00BA5BFA" w:rsidRPr="00056608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Palabras reservadas de Formiik para modificar el comportamiento del formulario</w:t>
                  </w:r>
                </w:p>
              </w:tc>
            </w:tr>
            <w:tr w:rsidR="00BA5BFA" w:rsidRPr="00056608" w:rsidTr="00BA5BFA">
              <w:trPr>
                <w:trHeight w:val="62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ForceSave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Forza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a guardar una orden después de ejecutar un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update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, sin importar que falten campos requeridos.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Si está en "True" se guarda automáticamente la orden y se pasa al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tab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de terminadas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Si está en "False" o no tiene la palabra reservada sigue el comportamiento normal.</w:t>
                  </w: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ExternalId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Nuevo Id de la orden (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external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id)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  <w:t>ÚNICAMENTE FUNCIONA CAMBIARLA MEDIANTE SERVICIO, Y PARA EL CAMBIO DE NOMBRE DE UNA ORDEN DESDE UN APK SÓLO SE SOPORTA CUANDO LAS ORDENES SON ORIGINADAS.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ClientError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Valor (true o false).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Disponible Android 4.5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Si el valor es True se considera que en el cliente hubo un error, esto servirá para saber si incrementar el número de intentos del widget o no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ChangeExpirationDate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Valor para cambiar la fecha de expiración de la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órden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, DEBE venir en el formato: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lastRenderedPageBreak/>
                    <w:t>c#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=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yyyy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/MM/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dd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HH:mm:ss.fff</w:t>
                  </w:r>
                  <w:proofErr w:type="spell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java=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yyyy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/MM/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dd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HH:mm:ss.SSS</w:t>
                  </w:r>
                  <w:proofErr w:type="spell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gram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</w:t>
                  </w:r>
                  <w:proofErr w:type="gram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hora UTC, si no es así se ignorará el valor que llegué.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Disponible Android 4.5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  <w:t>ÚNICAMENTE FUNCIONA CAMBIARLA MEDIANTE SERVICIO, NO FUNCIONA MEDIANTE APK.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ChangeCancelationDate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Valor para cambiar la fecha de cancelación de la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órden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, DEBE venir en el formato: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c#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=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yyyy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/MM/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dd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HH:mm:ss.fff</w:t>
                  </w:r>
                  <w:proofErr w:type="spell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java=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yyyy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/MM/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dd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HH:mm:ss.SSS</w:t>
                  </w:r>
                  <w:proofErr w:type="spell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gram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y</w:t>
                  </w:r>
                  <w:proofErr w:type="gram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hora UTC, si no es así se ignorará el valor que llegué.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Se comprará la hora actual y la hora de cancelación que llegué, en caso de que la fecha de cancelación sea menor o igual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Entonces se mandará un mensaje al usuario "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Órden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cancelada", se cerrará la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órden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y se borrará.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Disponible Android 4.5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0A152B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</w:pPr>
                  <w:r w:rsidRPr="000A152B">
                    <w:rPr>
                      <w:rFonts w:asciiTheme="minorHAnsi" w:hAnsiTheme="minorHAnsi"/>
                      <w:b/>
                      <w:sz w:val="18"/>
                      <w:szCs w:val="18"/>
                      <w:lang w:val="es-MX" w:eastAsia="es-MX"/>
                    </w:rPr>
                    <w:lastRenderedPageBreak/>
                    <w:t>ÚNICAMENTE FUNCIONA CAMBIARLA MEDIANTE SERVICIO, NO FUNCIONA MEDIANTE APK.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AllowDeletePartial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(True/False). Altera si se permite o no borrar los datos guardados parcialmente en la orden que se está actualizando</w:t>
                  </w:r>
                  <w:proofErr w:type="gram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..</w:t>
                  </w:r>
                  <w:proofErr w:type="gram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"False" para no permitir el borrado del guardado parcial.</w:t>
                  </w:r>
                </w:p>
                <w:p w:rsid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Reenvío y resignación de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AllowDeletePartial</w:t>
                  </w:r>
                  <w:proofErr w:type="spellEnd"/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Cuando la resignación o re-envío  de una orden se realiza de forma tradicional o sin  palabras reservadas se consideran las propiedades del formato para poder o no realizarse.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Sin embargo cuando en el formato existe un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UpdateEdit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que invoca la palabra reservada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AllowDeletePartial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 en "true" 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Indica que después de hacer el 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update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ya no podrá borrarse los datos parciales y tampoco la orden si es que fue generada en dispositivo. </w:t>
                  </w:r>
                </w:p>
                <w:p w:rsidR="00BA5BFA" w:rsidRP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  <w:p w:rsidR="00BA5BFA" w:rsidRDefault="00BA5BFA" w:rsidP="00BA5BFA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Si regresa "False" no permitirá el re-</w:t>
                  </w: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envio</w:t>
                  </w:r>
                  <w:proofErr w:type="spellEnd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o re-asignación de la misma orden.</w:t>
                  </w:r>
                  <w:r w:rsidR="000A152B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 xml:space="preserve"> 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proofErr w:type="spellStart"/>
                  <w:r w:rsidRPr="00BA5BFA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>AlertMessage</w:t>
                  </w:r>
                  <w:proofErr w:type="spellEnd"/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0A152B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  <w:r w:rsidRPr="000A152B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tab/>
                    <w:t xml:space="preserve">Mensaje que se muestra en Android una vez </w:t>
                  </w:r>
                  <w:r w:rsidRPr="000A152B"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  <w:lastRenderedPageBreak/>
                    <w:t>que el formulario se ha actualizado.</w:t>
                  </w: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  <w:tr w:rsidR="00BA5BFA" w:rsidRPr="00056608" w:rsidTr="00BA5BFA">
              <w:trPr>
                <w:trHeight w:val="56"/>
              </w:trPr>
              <w:tc>
                <w:tcPr>
                  <w:tcW w:w="0" w:type="auto"/>
                  <w:vMerge/>
                  <w:tcBorders>
                    <w:left w:val="single" w:sz="6" w:space="0" w:color="000000"/>
                    <w:bottom w:val="single" w:sz="4" w:space="0" w:color="auto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Pr="00BA5BFA" w:rsidRDefault="00BA5BFA" w:rsidP="00EC6740">
                  <w:pPr>
                    <w:suppressAutoHyphens w:val="0"/>
                    <w:jc w:val="left"/>
                    <w:rPr>
                      <w:rFonts w:ascii="Consolas" w:hAnsi="Consolas" w:cs="Arial"/>
                      <w:bCs/>
                      <w:color w:val="222222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1964" w:type="dxa"/>
                  <w:tcBorders>
                    <w:top w:val="single" w:sz="6" w:space="0" w:color="000000"/>
                    <w:left w:val="single" w:sz="6" w:space="0" w:color="000000"/>
                    <w:bottom w:val="single" w:sz="4" w:space="0" w:color="auto"/>
                    <w:right w:val="single" w:sz="6" w:space="0" w:color="000000"/>
                  </w:tcBorders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2251" w:type="dxa"/>
                  <w:tcBorders>
                    <w:top w:val="single" w:sz="6" w:space="0" w:color="000000"/>
                    <w:left w:val="single" w:sz="6" w:space="0" w:color="000000"/>
                    <w:bottom w:val="single" w:sz="4" w:space="0" w:color="auto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  <w:tc>
                <w:tcPr>
                  <w:tcW w:w="2551" w:type="dxa"/>
                  <w:tcBorders>
                    <w:top w:val="single" w:sz="6" w:space="0" w:color="000000"/>
                    <w:left w:val="single" w:sz="6" w:space="0" w:color="000000"/>
                    <w:bottom w:val="single" w:sz="4" w:space="0" w:color="auto"/>
                    <w:right w:val="single" w:sz="6" w:space="0" w:color="000000"/>
                  </w:tcBorders>
                </w:tcPr>
                <w:p w:rsidR="00BA5BFA" w:rsidRDefault="00BA5BFA" w:rsidP="00EC6740">
                  <w:pPr>
                    <w:suppressAutoHyphens w:val="0"/>
                    <w:jc w:val="left"/>
                    <w:rPr>
                      <w:rFonts w:asciiTheme="minorHAnsi" w:hAnsiTheme="minorHAnsi"/>
                      <w:sz w:val="18"/>
                      <w:szCs w:val="18"/>
                      <w:lang w:val="es-MX" w:eastAsia="es-MX"/>
                    </w:rPr>
                  </w:pPr>
                </w:p>
              </w:tc>
            </w:tr>
          </w:tbl>
          <w:p w:rsidR="00DE6E1A" w:rsidRPr="00EC6740" w:rsidRDefault="00DE6E1A" w:rsidP="00F850C2">
            <w:pPr>
              <w:shd w:val="clear" w:color="auto" w:fill="FFFFFF"/>
              <w:suppressAutoHyphens w:val="0"/>
              <w:jc w:val="left"/>
              <w:rPr>
                <w:rFonts w:asciiTheme="minorHAnsi" w:hAnsiTheme="minorHAnsi" w:cs="Arial"/>
                <w:bCs/>
                <w:color w:val="222222"/>
                <w:sz w:val="18"/>
                <w:szCs w:val="18"/>
                <w:lang w:val="es-MX" w:eastAsia="es-MX"/>
              </w:rPr>
            </w:pPr>
          </w:p>
        </w:tc>
      </w:tr>
    </w:tbl>
    <w:p w:rsidR="00A864C0" w:rsidRPr="009C57A8" w:rsidRDefault="00A864C0" w:rsidP="00A864C0">
      <w:pPr>
        <w:pStyle w:val="Ttulo2"/>
        <w:rPr>
          <w:lang w:val="es-MX" w:eastAsia="en-US"/>
        </w:rPr>
      </w:pPr>
      <w:r w:rsidRPr="009C57A8">
        <w:rPr>
          <w:lang w:val="es-MX" w:eastAsia="en-US"/>
        </w:rPr>
        <w:lastRenderedPageBreak/>
        <w:t>Informe de Errores</w:t>
      </w:r>
    </w:p>
    <w:tbl>
      <w:tblPr>
        <w:tblW w:w="14358" w:type="dxa"/>
        <w:tblInd w:w="93" w:type="dxa"/>
        <w:tblLook w:val="04A0" w:firstRow="1" w:lastRow="0" w:firstColumn="1" w:lastColumn="0" w:noHBand="0" w:noVBand="1"/>
      </w:tblPr>
      <w:tblGrid>
        <w:gridCol w:w="2704"/>
        <w:gridCol w:w="8"/>
        <w:gridCol w:w="1858"/>
        <w:gridCol w:w="14"/>
        <w:gridCol w:w="844"/>
        <w:gridCol w:w="16"/>
        <w:gridCol w:w="1254"/>
        <w:gridCol w:w="20"/>
        <w:gridCol w:w="2278"/>
        <w:gridCol w:w="14"/>
        <w:gridCol w:w="1614"/>
        <w:gridCol w:w="10"/>
        <w:gridCol w:w="3724"/>
      </w:tblGrid>
      <w:tr w:rsidR="00A864C0" w:rsidRPr="009C57A8" w:rsidTr="000A152B">
        <w:trPr>
          <w:trHeight w:val="315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Nombre del servicio</w:t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Parámetros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Tipo de Dato</w:t>
            </w:r>
          </w:p>
        </w:tc>
        <w:tc>
          <w:tcPr>
            <w:tcW w:w="12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¿Requerido?</w:t>
            </w:r>
          </w:p>
        </w:tc>
        <w:tc>
          <w:tcPr>
            <w:tcW w:w="2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Dato</w:t>
            </w:r>
          </w:p>
        </w:tc>
        <w:tc>
          <w:tcPr>
            <w:tcW w:w="16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Valor de retorno</w:t>
            </w:r>
          </w:p>
        </w:tc>
        <w:tc>
          <w:tcPr>
            <w:tcW w:w="3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A864C0" w:rsidRPr="009C57A8" w:rsidRDefault="00A864C0" w:rsidP="00CC6D93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servicio</w:t>
            </w:r>
          </w:p>
        </w:tc>
      </w:tr>
      <w:tr w:rsidR="001A5A91" w:rsidRPr="009C57A8" w:rsidTr="000A152B">
        <w:trPr>
          <w:trHeight w:val="1260"/>
        </w:trPr>
        <w:tc>
          <w:tcPr>
            <w:tcW w:w="271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66C3" w:rsidRPr="00A925C9" w:rsidRDefault="004C66C3" w:rsidP="00000B31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Se</w:t>
            </w:r>
            <w:r w:rsidR="00000B3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nd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Errors</w:t>
            </w: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66C3" w:rsidRPr="00A925C9" w:rsidRDefault="00D62465" w:rsidP="00210B6C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xmlErrors</w:t>
            </w:r>
            <w:proofErr w:type="spellEnd"/>
          </w:p>
        </w:tc>
        <w:tc>
          <w:tcPr>
            <w:tcW w:w="8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66C3" w:rsidRPr="00A925C9" w:rsidRDefault="004C66C3" w:rsidP="00210B6C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66C3" w:rsidRPr="00A925C9" w:rsidRDefault="004C66C3" w:rsidP="00210B6C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2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C66C3" w:rsidRPr="00A925C9" w:rsidRDefault="004C66C3" w:rsidP="00210B6C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Errores que se generaron.</w:t>
            </w:r>
          </w:p>
        </w:tc>
        <w:tc>
          <w:tcPr>
            <w:tcW w:w="16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66C3" w:rsidRPr="00A925C9" w:rsidRDefault="004C66C3" w:rsidP="00210B6C">
            <w:pPr>
              <w:suppressAutoHyphens w:val="0"/>
              <w:jc w:val="center"/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</w:pPr>
            <w:proofErr w:type="spellStart"/>
            <w:r w:rsidRPr="00A925C9">
              <w:rPr>
                <w:rFonts w:asciiTheme="minorHAnsi" w:hAnsiTheme="minorHAnsi" w:cstheme="minorHAnsi"/>
                <w:sz w:val="18"/>
                <w:szCs w:val="18"/>
                <w:lang w:val="es-MX" w:eastAsia="en-US"/>
              </w:rPr>
              <w:t>string</w:t>
            </w:r>
            <w:proofErr w:type="spellEnd"/>
          </w:p>
        </w:tc>
        <w:tc>
          <w:tcPr>
            <w:tcW w:w="37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C66C3" w:rsidRPr="00A925C9" w:rsidRDefault="004C66C3" w:rsidP="00210B6C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Recibe </w:t>
            </w:r>
            <w:proofErr w:type="spellStart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que contiene un XML con los errores que se hayan generado en los métodos AddWorkOrdersXML</w:t>
            </w:r>
            <w:r w:rsidR="001F705F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Id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, CancelWorkOrdersXML</w:t>
            </w:r>
            <w:r w:rsidR="001F705F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Id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y UpdateWorkOrdersXML</w:t>
            </w:r>
            <w:r w:rsidR="001F705F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Id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. Devuelve cadena vacía si no hubo error o la excepción del error.</w:t>
            </w:r>
          </w:p>
        </w:tc>
      </w:tr>
      <w:tr w:rsidR="00210B6C" w:rsidRPr="009C57A8" w:rsidTr="000A152B">
        <w:trPr>
          <w:trHeight w:val="355"/>
        </w:trPr>
        <w:tc>
          <w:tcPr>
            <w:tcW w:w="14358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210B6C" w:rsidRPr="009C57A8" w:rsidRDefault="00210B6C" w:rsidP="00210B6C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000000"/>
                <w:szCs w:val="20"/>
                <w:lang w:val="es-MX" w:eastAsia="en-US"/>
              </w:rPr>
            </w:pPr>
            <w:r w:rsidRPr="009C57A8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 xml:space="preserve">Se reciben los datos de 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los errores  (</w:t>
            </w: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Parámetros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)</w:t>
            </w:r>
          </w:p>
        </w:tc>
      </w:tr>
      <w:tr w:rsidR="00210B6C" w:rsidRPr="009C57A8" w:rsidTr="000A152B">
        <w:trPr>
          <w:trHeight w:val="1260"/>
        </w:trPr>
        <w:tc>
          <w:tcPr>
            <w:tcW w:w="14358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reporte_fallas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error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clave_usuario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cnunes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clave_usuario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fecha_evento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2013-04-17 12:11:37.117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fecha_evento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id_orden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209023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id_orden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descipcion_error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2: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Work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Order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209023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is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duplicated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descipcion_error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error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error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clave_usuario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Msilva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clave_usuario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fecha_evento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2013-04-17 10:30:24.110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fecha_evento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id_orden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208855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id_orden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descipcion_error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2: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Work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Order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208855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is</w:t>
            </w:r>
            <w:proofErr w:type="spellEnd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FC3952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duplicated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descipcion_error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ab/>
              <w:t>&lt;/</w:t>
            </w:r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error</w:t>
            </w: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FC3952" w:rsidRPr="00FC3952" w:rsidRDefault="00FC3952" w:rsidP="00FC3952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</w:pPr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&lt;/</w:t>
            </w:r>
            <w:proofErr w:type="spellStart"/>
            <w:r w:rsidRPr="00FC3952">
              <w:rPr>
                <w:rFonts w:ascii="Consolas" w:hAnsi="Consolas" w:cs="Consolas"/>
                <w:color w:val="A31515"/>
                <w:sz w:val="16"/>
                <w:szCs w:val="16"/>
                <w:lang w:val="es-MX" w:eastAsia="es-MX"/>
              </w:rPr>
              <w:t>reporte_fallas</w:t>
            </w:r>
            <w:proofErr w:type="spellEnd"/>
            <w:r w:rsidRPr="00FC3952">
              <w:rPr>
                <w:rFonts w:ascii="Consolas" w:hAnsi="Consolas" w:cs="Consolas"/>
                <w:color w:val="0000FF"/>
                <w:sz w:val="16"/>
                <w:szCs w:val="16"/>
                <w:lang w:val="es-MX" w:eastAsia="es-MX"/>
              </w:rPr>
              <w:t>&gt;</w:t>
            </w:r>
          </w:p>
          <w:p w:rsidR="00210B6C" w:rsidRPr="00210B6C" w:rsidRDefault="00210B6C" w:rsidP="00582DB4">
            <w:pPr>
              <w:suppressAutoHyphens w:val="0"/>
              <w:jc w:val="left"/>
              <w:rPr>
                <w:noProof/>
                <w:lang w:eastAsia="en-US"/>
              </w:rPr>
            </w:pPr>
          </w:p>
        </w:tc>
      </w:tr>
    </w:tbl>
    <w:p w:rsidR="0043667A" w:rsidRPr="009C57A8" w:rsidRDefault="0043667A" w:rsidP="0043667A">
      <w:pPr>
        <w:pStyle w:val="Ttulo2"/>
        <w:rPr>
          <w:lang w:val="es-MX" w:eastAsia="en-US"/>
        </w:rPr>
      </w:pPr>
      <w:r>
        <w:rPr>
          <w:lang w:val="es-MX" w:eastAsia="en-US"/>
        </w:rPr>
        <w:t>Cambiar contraseña</w:t>
      </w:r>
    </w:p>
    <w:tbl>
      <w:tblPr>
        <w:tblW w:w="14375" w:type="dxa"/>
        <w:tblInd w:w="93" w:type="dxa"/>
        <w:tblLook w:val="04A0" w:firstRow="1" w:lastRow="0" w:firstColumn="1" w:lastColumn="0" w:noHBand="0" w:noVBand="1"/>
      </w:tblPr>
      <w:tblGrid>
        <w:gridCol w:w="2704"/>
        <w:gridCol w:w="8"/>
        <w:gridCol w:w="1858"/>
        <w:gridCol w:w="14"/>
        <w:gridCol w:w="861"/>
        <w:gridCol w:w="16"/>
        <w:gridCol w:w="1254"/>
        <w:gridCol w:w="20"/>
        <w:gridCol w:w="2278"/>
        <w:gridCol w:w="14"/>
        <w:gridCol w:w="5348"/>
      </w:tblGrid>
      <w:tr w:rsidR="0043667A" w:rsidRPr="009C57A8" w:rsidTr="000A152B">
        <w:trPr>
          <w:trHeight w:val="315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Nombre del servicio</w:t>
            </w:r>
          </w:p>
        </w:tc>
        <w:tc>
          <w:tcPr>
            <w:tcW w:w="18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Parámetros</w:t>
            </w:r>
          </w:p>
        </w:tc>
        <w:tc>
          <w:tcPr>
            <w:tcW w:w="8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Tipo de Dato</w:t>
            </w:r>
          </w:p>
        </w:tc>
        <w:tc>
          <w:tcPr>
            <w:tcW w:w="12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¿Requerido?</w:t>
            </w:r>
          </w:p>
        </w:tc>
        <w:tc>
          <w:tcPr>
            <w:tcW w:w="2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Dato</w:t>
            </w:r>
          </w:p>
        </w:tc>
        <w:tc>
          <w:tcPr>
            <w:tcW w:w="5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7AB5D"/>
            <w:noWrap/>
            <w:hideMark/>
          </w:tcPr>
          <w:p w:rsidR="0043667A" w:rsidRPr="009C57A8" w:rsidRDefault="0043667A" w:rsidP="00AA3356">
            <w:pPr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</w:pPr>
            <w:r w:rsidRPr="009C57A8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Descripción servicio</w:t>
            </w:r>
          </w:p>
        </w:tc>
      </w:tr>
      <w:tr w:rsidR="0043667A" w:rsidRPr="009C57A8" w:rsidTr="000A152B">
        <w:trPr>
          <w:trHeight w:val="1260"/>
        </w:trPr>
        <w:tc>
          <w:tcPr>
            <w:tcW w:w="2712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3667A" w:rsidRPr="00A925C9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4F23E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ChangeUserPassword</w:t>
            </w:r>
            <w:proofErr w:type="spellEnd"/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3667A" w:rsidRPr="00A925C9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Request</w:t>
            </w:r>
            <w:proofErr w:type="spellEnd"/>
          </w:p>
        </w:tc>
        <w:tc>
          <w:tcPr>
            <w:tcW w:w="8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3667A" w:rsidRPr="00A925C9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4F23E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text</w:t>
            </w:r>
            <w:proofErr w:type="spellEnd"/>
            <w:r w:rsidRPr="004F23E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/</w:t>
            </w:r>
            <w:proofErr w:type="spellStart"/>
            <w:r w:rsidRPr="004F23E4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3667A" w:rsidRPr="00A925C9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2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Nombre del usuario que quiere cambiar su contraseña</w:t>
            </w:r>
            <w:r w:rsidRPr="00A925C9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.</w:t>
            </w:r>
          </w:p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Contraseña actual</w:t>
            </w:r>
          </w:p>
          <w:p w:rsidR="0043667A" w:rsidRPr="00A925C9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Nueva contraseña</w:t>
            </w:r>
          </w:p>
        </w:tc>
        <w:tc>
          <w:tcPr>
            <w:tcW w:w="53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3667A" w:rsidRPr="000357A1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Recibe </w:t>
            </w: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que contiene un </w:t>
            </w: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</w:t>
            </w:r>
          </w:p>
          <w:p w:rsidR="0043667A" w:rsidRPr="000357A1" w:rsidRDefault="0043667A" w:rsidP="00AA3356">
            <w:pPr>
              <w:pStyle w:val="Prrafodelista"/>
              <w:numPr>
                <w:ilvl w:val="0"/>
                <w:numId w:val="3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El </w:t>
            </w: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Nombre del usuario que quiere cambiar su contraseña.</w:t>
            </w:r>
          </w:p>
          <w:p w:rsidR="0043667A" w:rsidRPr="000357A1" w:rsidRDefault="0043667A" w:rsidP="00AA3356">
            <w:pPr>
              <w:pStyle w:val="Prrafodelista"/>
              <w:numPr>
                <w:ilvl w:val="0"/>
                <w:numId w:val="3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Contraseña actual</w:t>
            </w:r>
          </w:p>
          <w:p w:rsidR="0043667A" w:rsidRPr="000357A1" w:rsidRDefault="0043667A" w:rsidP="00AA3356">
            <w:pPr>
              <w:pStyle w:val="Prrafodelista"/>
              <w:numPr>
                <w:ilvl w:val="0"/>
                <w:numId w:val="3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Nueva contraseña.</w:t>
            </w:r>
          </w:p>
        </w:tc>
      </w:tr>
      <w:tr w:rsidR="0043667A" w:rsidRPr="009C57A8" w:rsidTr="000A152B">
        <w:trPr>
          <w:trHeight w:val="1260"/>
        </w:trPr>
        <w:tc>
          <w:tcPr>
            <w:tcW w:w="2712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4F23E4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18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0357A1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Response</w:t>
            </w:r>
          </w:p>
        </w:tc>
        <w:tc>
          <w:tcPr>
            <w:tcW w:w="87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4F23E4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text</w:t>
            </w:r>
            <w:proofErr w:type="spellEnd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/</w:t>
            </w: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A925C9" w:rsidRDefault="0043667A" w:rsidP="00AA3356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SI</w:t>
            </w:r>
          </w:p>
        </w:tc>
        <w:tc>
          <w:tcPr>
            <w:tcW w:w="22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true: </w:t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el </w:t>
            </w: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cambio fue exitoso</w:t>
            </w:r>
          </w:p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false: no se pudo realizar el cambio de contraseña</w:t>
            </w:r>
          </w:p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594AA7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Mensaje que se muestra al usuario.</w:t>
            </w:r>
          </w:p>
          <w:p w:rsidR="0043667A" w:rsidRPr="000357A1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  <w:tc>
          <w:tcPr>
            <w:tcW w:w="53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Recibe </w:t>
            </w: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string</w:t>
            </w:r>
            <w:proofErr w:type="spellEnd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que contiene un </w:t>
            </w:r>
            <w:proofErr w:type="spellStart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json</w:t>
            </w:r>
            <w:proofErr w:type="spellEnd"/>
            <w:r w:rsidRPr="000357A1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 xml:space="preserve"> con</w:t>
            </w:r>
          </w:p>
          <w:p w:rsidR="0043667A" w:rsidRPr="00594AA7" w:rsidRDefault="0043667A" w:rsidP="00AA3356">
            <w:pPr>
              <w:pStyle w:val="Prrafodelista"/>
              <w:numPr>
                <w:ilvl w:val="0"/>
                <w:numId w:val="4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594AA7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true: el cambio fue exitoso</w:t>
            </w:r>
          </w:p>
          <w:p w:rsidR="0043667A" w:rsidRPr="00594AA7" w:rsidRDefault="0043667A" w:rsidP="00AA3356">
            <w:pPr>
              <w:pStyle w:val="Prrafodelista"/>
              <w:numPr>
                <w:ilvl w:val="0"/>
                <w:numId w:val="4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594AA7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false: no se pudo realizar el cambio de contraseña</w:t>
            </w:r>
          </w:p>
          <w:p w:rsidR="0043667A" w:rsidRPr="00594AA7" w:rsidRDefault="0043667A" w:rsidP="00AA3356">
            <w:pPr>
              <w:pStyle w:val="Prrafodelista"/>
              <w:numPr>
                <w:ilvl w:val="0"/>
                <w:numId w:val="4"/>
              </w:numPr>
              <w:suppressAutoHyphens w:val="0"/>
              <w:ind w:left="533" w:hanging="173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  <w:r w:rsidRPr="00594AA7"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  <w:t>Mensaje que se muestra al usuario.</w:t>
            </w:r>
          </w:p>
          <w:p w:rsidR="0043667A" w:rsidRPr="00A925C9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color w:val="000000"/>
                <w:sz w:val="18"/>
                <w:szCs w:val="18"/>
                <w:lang w:val="es-MX" w:eastAsia="en-US"/>
              </w:rPr>
            </w:pPr>
          </w:p>
        </w:tc>
      </w:tr>
      <w:tr w:rsidR="0043667A" w:rsidRPr="009C57A8" w:rsidTr="000A152B">
        <w:trPr>
          <w:trHeight w:val="355"/>
        </w:trPr>
        <w:tc>
          <w:tcPr>
            <w:tcW w:w="143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43667A" w:rsidRPr="009C57A8" w:rsidRDefault="0043667A" w:rsidP="00AA3356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000000"/>
                <w:szCs w:val="20"/>
                <w:lang w:val="es-MX" w:eastAsia="en-US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Se reciben los datos del usuario (</w:t>
            </w:r>
            <w:proofErr w:type="spellStart"/>
            <w:r w:rsidRPr="0043667A">
              <w:rPr>
                <w:rFonts w:asciiTheme="minorHAnsi" w:hAnsiTheme="minorHAnsi" w:cstheme="minorHAnsi"/>
                <w:b/>
                <w:bCs/>
                <w:color w:val="FFFFFF" w:themeColor="background1"/>
                <w:szCs w:val="20"/>
                <w:lang w:val="es-MX"/>
              </w:rPr>
              <w:t>Request</w:t>
            </w:r>
            <w:proofErr w:type="spellEnd"/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)</w:t>
            </w:r>
          </w:p>
        </w:tc>
      </w:tr>
      <w:tr w:rsidR="0043667A" w:rsidRPr="009C57A8" w:rsidTr="000A152B">
        <w:trPr>
          <w:trHeight w:val="1260"/>
        </w:trPr>
        <w:tc>
          <w:tcPr>
            <w:tcW w:w="143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0D11DB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{</w:t>
            </w:r>
          </w:p>
          <w:p w:rsidR="0043667A" w:rsidRPr="000D11DB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"Username":"</w:t>
            </w:r>
            <w:proofErr w:type="spellStart"/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gregorm</w:t>
            </w:r>
            <w:proofErr w:type="spellEnd"/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",</w:t>
            </w:r>
          </w:p>
          <w:p w:rsidR="0043667A" w:rsidRPr="000D11DB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"OldPassword":"JJHK5645",</w:t>
            </w:r>
          </w:p>
          <w:p w:rsidR="0043667A" w:rsidRPr="000D11DB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0D11DB">
              <w:rPr>
                <w:rFonts w:ascii="Consolas" w:hAnsi="Consolas" w:cs="Consolas"/>
                <w:sz w:val="16"/>
                <w:szCs w:val="16"/>
                <w:lang w:val="en-US" w:eastAsia="es-MX"/>
              </w:rPr>
              <w:t>"NewPassword":"kjhkjgjh9723"</w:t>
            </w:r>
          </w:p>
          <w:p w:rsidR="0043667A" w:rsidRPr="00210B6C" w:rsidRDefault="0043667A" w:rsidP="00AA3356">
            <w:pPr>
              <w:suppressAutoHyphens w:val="0"/>
              <w:jc w:val="left"/>
              <w:rPr>
                <w:noProof/>
                <w:lang w:eastAsia="en-US"/>
              </w:rPr>
            </w:pPr>
            <w:r w:rsidRPr="000D11DB">
              <w:rPr>
                <w:rFonts w:ascii="Consolas" w:hAnsi="Consolas" w:cs="Consolas"/>
                <w:sz w:val="16"/>
                <w:szCs w:val="16"/>
                <w:lang w:val="es-MX" w:eastAsia="es-MX"/>
              </w:rPr>
              <w:t>}</w:t>
            </w:r>
          </w:p>
        </w:tc>
      </w:tr>
      <w:tr w:rsidR="0043667A" w:rsidRPr="009C57A8" w:rsidTr="000A152B">
        <w:trPr>
          <w:trHeight w:val="355"/>
        </w:trPr>
        <w:tc>
          <w:tcPr>
            <w:tcW w:w="143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7AB5D"/>
            <w:noWrap/>
          </w:tcPr>
          <w:p w:rsidR="0043667A" w:rsidRPr="009C57A8" w:rsidRDefault="0043667A" w:rsidP="0043667A">
            <w:pPr>
              <w:suppressAutoHyphens w:val="0"/>
              <w:jc w:val="left"/>
              <w:rPr>
                <w:rFonts w:asciiTheme="minorHAnsi" w:hAnsiTheme="minorHAnsi" w:cstheme="minorHAnsi"/>
                <w:b/>
                <w:color w:val="000000"/>
                <w:szCs w:val="20"/>
                <w:lang w:val="es-MX" w:eastAsia="en-US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Retorna el éxito o fracaso de la operación (</w:t>
            </w:r>
            <w:r w:rsidRPr="0043667A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Response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s-MX" w:eastAsia="en-US"/>
              </w:rPr>
              <w:t>)</w:t>
            </w:r>
          </w:p>
        </w:tc>
      </w:tr>
      <w:tr w:rsidR="0043667A" w:rsidRPr="001737F2" w:rsidTr="000A152B">
        <w:trPr>
          <w:trHeight w:val="1260"/>
        </w:trPr>
        <w:tc>
          <w:tcPr>
            <w:tcW w:w="143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667A" w:rsidRPr="001737F2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{</w:t>
            </w:r>
          </w:p>
          <w:p w:rsidR="0043667A" w:rsidRPr="001737F2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</w:t>
            </w:r>
            <w:proofErr w:type="spellStart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Successful":true</w:t>
            </w:r>
            <w:proofErr w:type="spellEnd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,</w:t>
            </w:r>
          </w:p>
          <w:p w:rsidR="0043667A" w:rsidRPr="001737F2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8"/>
                <w:szCs w:val="18"/>
                <w:lang w:val="en-US" w:eastAsia="es-MX"/>
              </w:rPr>
            </w:pPr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"Message":"</w:t>
            </w:r>
            <w:proofErr w:type="spellStart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Cambio</w:t>
            </w:r>
            <w:proofErr w:type="spellEnd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 xml:space="preserve"> </w:t>
            </w:r>
            <w:proofErr w:type="spellStart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exitoso</w:t>
            </w:r>
            <w:proofErr w:type="spellEnd"/>
            <w:r w:rsidRPr="001737F2">
              <w:rPr>
                <w:rFonts w:ascii="Consolas" w:hAnsi="Consolas" w:cs="Consolas"/>
                <w:sz w:val="18"/>
                <w:szCs w:val="18"/>
                <w:lang w:val="en-US" w:eastAsia="es-MX"/>
              </w:rPr>
              <w:t>"</w:t>
            </w:r>
          </w:p>
          <w:p w:rsidR="0043667A" w:rsidRPr="001737F2" w:rsidRDefault="0043667A" w:rsidP="00AA3356">
            <w:pPr>
              <w:tabs>
                <w:tab w:val="left" w:pos="270"/>
                <w:tab w:val="left" w:pos="446"/>
              </w:tabs>
              <w:suppressAutoHyphens w:val="0"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6"/>
                <w:szCs w:val="16"/>
                <w:lang w:val="en-US" w:eastAsia="es-MX"/>
              </w:rPr>
            </w:pPr>
            <w:r w:rsidRPr="001737F2">
              <w:rPr>
                <w:rFonts w:ascii="Consolas" w:hAnsi="Consolas" w:cs="Consolas"/>
                <w:sz w:val="18"/>
                <w:szCs w:val="18"/>
                <w:lang w:val="es-MX" w:eastAsia="es-MX"/>
              </w:rPr>
              <w:t>}</w:t>
            </w:r>
          </w:p>
        </w:tc>
      </w:tr>
    </w:tbl>
    <w:p w:rsidR="0043667A" w:rsidRPr="001737F2" w:rsidRDefault="0043667A" w:rsidP="0043667A">
      <w:pPr>
        <w:rPr>
          <w:b/>
          <w:lang w:val="es-MX"/>
        </w:rPr>
      </w:pPr>
    </w:p>
    <w:tbl>
      <w:tblPr>
        <w:tblStyle w:val="TableNormal"/>
        <w:tblW w:w="14317" w:type="dxa"/>
        <w:tblInd w:w="1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32"/>
        <w:gridCol w:w="3183"/>
        <w:gridCol w:w="1139"/>
        <w:gridCol w:w="785"/>
        <w:gridCol w:w="1168"/>
        <w:gridCol w:w="2056"/>
        <w:gridCol w:w="1464"/>
        <w:gridCol w:w="3090"/>
      </w:tblGrid>
      <w:tr w:rsidR="004E0417" w:rsidRPr="004E0417" w:rsidTr="004E0417">
        <w:trPr>
          <w:trHeight w:val="610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Nombre del servicio</w:t>
            </w:r>
          </w:p>
        </w:tc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Parámetros</w:t>
            </w:r>
          </w:p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proofErr w:type="spellStart"/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Jason</w:t>
            </w:r>
            <w:proofErr w:type="spellEnd"/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Parámetros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Tipo de Dato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¿Requerido?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Descripción Dato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Valor de retorno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</w:pPr>
            <w:r w:rsidRPr="004E0417">
              <w:rPr>
                <w:rFonts w:asciiTheme="minorHAnsi" w:eastAsia="Times New Roman" w:hAnsiTheme="minorHAnsi" w:cstheme="minorHAnsi"/>
                <w:b/>
                <w:bCs/>
                <w:color w:val="FFFFFF" w:themeColor="background1"/>
                <w:szCs w:val="20"/>
                <w:bdr w:val="none" w:sz="0" w:space="0" w:color="auto"/>
                <w:lang w:val="es-MX"/>
              </w:rPr>
              <w:t>Descripción servicio</w:t>
            </w:r>
          </w:p>
        </w:tc>
      </w:tr>
      <w:tr w:rsidR="004E0417" w:rsidTr="004E0417">
        <w:trPr>
          <w:trHeight w:val="508"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ReceiveRoute</w:t>
            </w:r>
            <w:proofErr w:type="spellEnd"/>
          </w:p>
        </w:tc>
        <w:tc>
          <w:tcPr>
            <w:tcW w:w="31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Pr="004E0417" w:rsidRDefault="004E0417" w:rsidP="004E0417">
            <w:pPr>
              <w:jc w:val="left"/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</w:pPr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{</w:t>
            </w:r>
          </w:p>
          <w:p w:rsidR="004E0417" w:rsidRPr="004E0417" w:rsidRDefault="004E0417" w:rsidP="004E0417">
            <w:pPr>
              <w:jc w:val="left"/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</w:pPr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"</w:t>
            </w:r>
            <w:proofErr w:type="spellStart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UserName</w:t>
            </w:r>
            <w:proofErr w:type="spellEnd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" : "</w:t>
            </w:r>
            <w:proofErr w:type="spellStart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roger</w:t>
            </w:r>
            <w:proofErr w:type="spellEnd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",</w:t>
            </w:r>
          </w:p>
          <w:p w:rsidR="004E0417" w:rsidRPr="004E0417" w:rsidRDefault="004E0417" w:rsidP="004E0417">
            <w:pPr>
              <w:jc w:val="left"/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</w:pPr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"</w:t>
            </w:r>
            <w:proofErr w:type="spellStart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Route</w:t>
            </w:r>
            <w:proofErr w:type="spellEnd"/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" : ["1234", "1235", "1230”]</w:t>
            </w:r>
          </w:p>
          <w:p w:rsidR="004E0417" w:rsidRDefault="004E0417" w:rsidP="004E0417">
            <w:pPr>
              <w:pStyle w:val="Cuerpo"/>
              <w:suppressAutoHyphens w:val="0"/>
              <w:jc w:val="left"/>
            </w:pPr>
            <w:r w:rsidRPr="004E0417">
              <w:rPr>
                <w:rFonts w:ascii="Consolas" w:eastAsia="Times New Roman" w:hAnsi="Consolas" w:cs="Arial"/>
                <w:color w:val="222222"/>
                <w:sz w:val="18"/>
                <w:szCs w:val="18"/>
                <w:bdr w:val="none" w:sz="0" w:space="0" w:color="auto"/>
                <w:shd w:val="clear" w:color="auto" w:fill="FFFFFF"/>
              </w:rPr>
              <w:t>}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r>
              <w:rPr>
                <w:rFonts w:ascii="Calibri" w:eastAsia="Calibri" w:hAnsi="Calibri" w:cs="Calibri"/>
                <w:sz w:val="18"/>
                <w:szCs w:val="18"/>
              </w:rPr>
              <w:t>SI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r>
              <w:rPr>
                <w:rFonts w:ascii="Calibri" w:eastAsia="Calibri" w:hAnsi="Calibri" w:cs="Calibri"/>
                <w:sz w:val="18"/>
                <w:szCs w:val="18"/>
              </w:rPr>
              <w:t>Usuario del que se reporta su Ruta</w:t>
            </w:r>
          </w:p>
        </w:tc>
        <w:tc>
          <w:tcPr>
            <w:tcW w:w="14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4E0417">
            <w:pPr>
              <w:pStyle w:val="Cuerpo"/>
              <w:suppressAutoHyphens w:val="0"/>
              <w:jc w:val="left"/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3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0417" w:rsidRDefault="004E0417" w:rsidP="003B0DC8">
            <w:pPr>
              <w:pStyle w:val="Cuerpo"/>
              <w:suppressAutoHyphens w:val="0"/>
              <w:jc w:val="left"/>
            </w:pPr>
            <w:r>
              <w:rPr>
                <w:rFonts w:ascii="Calibri" w:eastAsia="Calibri" w:hAnsi="Calibri" w:cs="Calibri"/>
                <w:sz w:val="18"/>
                <w:szCs w:val="18"/>
              </w:rPr>
              <w:t>Entrega lo</w:t>
            </w:r>
            <w:r w:rsidR="003B0DC8">
              <w:rPr>
                <w:rFonts w:ascii="Calibri" w:eastAsia="Calibri" w:hAnsi="Calibri" w:cs="Calibri"/>
                <w:sz w:val="18"/>
                <w:szCs w:val="18"/>
              </w:rPr>
              <w:t xml:space="preserve">s números de orden  que se seleccionaron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en el móvil para dicho usuario (operador de ruta)</w:t>
            </w:r>
          </w:p>
        </w:tc>
      </w:tr>
      <w:tr w:rsidR="004E0417" w:rsidTr="004E0417">
        <w:trPr>
          <w:trHeight w:val="742"/>
        </w:trPr>
        <w:tc>
          <w:tcPr>
            <w:tcW w:w="14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E0417" w:rsidRDefault="004E0417" w:rsidP="004E0417"/>
        </w:tc>
        <w:tc>
          <w:tcPr>
            <w:tcW w:w="31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E0417" w:rsidRDefault="004E0417" w:rsidP="004E0417"/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Route</w:t>
            </w:r>
            <w:proofErr w:type="spellEnd"/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r>
              <w:rPr>
                <w:rFonts w:ascii="Calibri" w:eastAsia="Calibri" w:hAnsi="Calibri" w:cs="Calibri"/>
                <w:sz w:val="18"/>
                <w:szCs w:val="18"/>
              </w:rPr>
              <w:t>SI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E0417" w:rsidRDefault="004E0417" w:rsidP="004E0417">
            <w:pPr>
              <w:pStyle w:val="Cuerpo"/>
              <w:suppressAutoHyphens w:val="0"/>
              <w:jc w:val="left"/>
            </w:pPr>
            <w:r>
              <w:rPr>
                <w:rFonts w:ascii="Calibri" w:eastAsia="Calibri" w:hAnsi="Calibri" w:cs="Calibri"/>
                <w:sz w:val="18"/>
                <w:szCs w:val="18"/>
              </w:rPr>
              <w:t>Números de ordenes (</w:t>
            </w: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externalid’s</w:t>
            </w:r>
            <w:proofErr w:type="spellEnd"/>
            <w:r>
              <w:rPr>
                <w:rFonts w:ascii="Calibri" w:eastAsia="Calibri" w:hAnsi="Calibri" w:cs="Calibri"/>
                <w:sz w:val="18"/>
                <w:szCs w:val="18"/>
              </w:rPr>
              <w:t>)/pedidos en el orden que se aplicó en el móvil</w:t>
            </w:r>
          </w:p>
        </w:tc>
        <w:tc>
          <w:tcPr>
            <w:tcW w:w="14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E0417" w:rsidRDefault="004E0417" w:rsidP="004E0417"/>
        </w:tc>
        <w:tc>
          <w:tcPr>
            <w:tcW w:w="30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E0417" w:rsidRDefault="004E0417" w:rsidP="004E0417"/>
        </w:tc>
      </w:tr>
      <w:tr w:rsidR="004E0417" w:rsidTr="004E0417">
        <w:trPr>
          <w:trHeight w:val="281"/>
        </w:trPr>
        <w:tc>
          <w:tcPr>
            <w:tcW w:w="1431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7AB5D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E0417" w:rsidRDefault="004E0417" w:rsidP="004E0417">
            <w:pPr>
              <w:pStyle w:val="Cuerpo"/>
              <w:suppressAutoHyphens w:val="0"/>
              <w:jc w:val="left"/>
            </w:pPr>
          </w:p>
        </w:tc>
      </w:tr>
    </w:tbl>
    <w:p w:rsidR="00705027" w:rsidRPr="004E0417" w:rsidRDefault="00705027" w:rsidP="00705027">
      <w:pPr>
        <w:rPr>
          <w:b/>
        </w:rPr>
      </w:pPr>
    </w:p>
    <w:sectPr w:rsidR="00705027" w:rsidRPr="004E0417" w:rsidSect="00A5379E">
      <w:headerReference w:type="default" r:id="rId13"/>
      <w:headerReference w:type="first" r:id="rId14"/>
      <w:footerReference w:type="first" r:id="rId15"/>
      <w:footnotePr>
        <w:pos w:val="beneathText"/>
      </w:footnotePr>
      <w:pgSz w:w="15840" w:h="12240" w:orient="landscape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691" w:rsidRDefault="00EA2691">
      <w:r>
        <w:separator/>
      </w:r>
    </w:p>
  </w:endnote>
  <w:endnote w:type="continuationSeparator" w:id="0">
    <w:p w:rsidR="00EA2691" w:rsidRDefault="00EA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 Negreta">
    <w:altName w:val="Arial Unicode MS"/>
    <w:charset w:val="00"/>
    <w:family w:val="auto"/>
    <w:pitch w:val="variable"/>
    <w:sig w:usb0="00000000" w:usb1="C000605B" w:usb2="00000029" w:usb3="00000000" w:csb0="000101FF" w:csb1="00000000"/>
  </w:font>
  <w:font w:name="Trebuchet MS Bold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2DC" w:rsidRDefault="008802DC" w:rsidP="00A610F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630DD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8802DC" w:rsidRDefault="008802DC" w:rsidP="002C19C8">
    <w:pPr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691" w:rsidRDefault="00EA2691">
      <w:r>
        <w:separator/>
      </w:r>
    </w:p>
  </w:footnote>
  <w:footnote w:type="continuationSeparator" w:id="0">
    <w:p w:rsidR="00EA2691" w:rsidRDefault="00EA26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2DC" w:rsidRPr="00533050" w:rsidRDefault="008802DC" w:rsidP="002C19C8">
    <w:pPr>
      <w:suppressAutoHyphens w:val="0"/>
      <w:jc w:val="right"/>
      <w:rPr>
        <w:rFonts w:ascii="Times" w:hAnsi="Times"/>
        <w:szCs w:val="20"/>
      </w:rPr>
    </w:pPr>
    <w:r>
      <w:rPr>
        <w:rFonts w:ascii="Times" w:hAnsi="Times"/>
        <w:noProof/>
        <w:szCs w:val="20"/>
        <w:lang w:val="es-MX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8488045</wp:posOffset>
          </wp:positionH>
          <wp:positionV relativeFrom="paragraph">
            <wp:posOffset>-260350</wp:posOffset>
          </wp:positionV>
          <wp:extent cx="654685" cy="654685"/>
          <wp:effectExtent l="0" t="0" r="0" b="0"/>
          <wp:wrapTopAndBottom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rmii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685" cy="654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2DC" w:rsidRDefault="008802DC" w:rsidP="002C19C8">
    <w:pPr>
      <w:jc w:val="right"/>
    </w:pPr>
    <w:bookmarkStart w:id="4" w:name="OLE_LINK15"/>
    <w:bookmarkStart w:id="5" w:name="OLE_LINK16"/>
    <w:r>
      <w:rPr>
        <w:noProof/>
        <w:lang w:val="es-MX" w:eastAsia="es-MX"/>
      </w:rPr>
      <w:drawing>
        <wp:inline distT="0" distB="0" distL="0" distR="0" wp14:anchorId="79E269F3" wp14:editId="7E078908">
          <wp:extent cx="937260" cy="937260"/>
          <wp:effectExtent l="0" t="0" r="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obiik Cub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37260" cy="937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4"/>
    <w:bookmarkEnd w:id="5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F04E9858"/>
    <w:lvl w:ilvl="0">
      <w:start w:val="1"/>
      <w:numFmt w:val="decimal"/>
      <w:lvlText w:val="%1)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1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multilevel"/>
    <w:tmpl w:val="00000005"/>
    <w:name w:val="WW8Num20"/>
    <w:lvl w:ilvl="0">
      <w:start w:val="3"/>
      <w:numFmt w:val="decimal"/>
      <w:lvlText w:val="%1"/>
      <w:lvlJc w:val="left"/>
      <w:pPr>
        <w:tabs>
          <w:tab w:val="num" w:pos="1080"/>
        </w:tabs>
        <w:ind w:left="1080" w:hanging="1080"/>
      </w:pPr>
    </w:lvl>
    <w:lvl w:ilvl="1">
      <w:start w:val="4"/>
      <w:numFmt w:val="decimal"/>
      <w:lvlText w:val="%1.%2"/>
      <w:lvlJc w:val="left"/>
      <w:pPr>
        <w:tabs>
          <w:tab w:val="num" w:pos="720"/>
        </w:tabs>
        <w:ind w:left="720" w:hanging="1080"/>
      </w:pPr>
    </w:lvl>
    <w:lvl w:ilvl="2">
      <w:start w:val="1"/>
      <w:numFmt w:val="decimal"/>
      <w:lvlText w:val="%1.%2.%3"/>
      <w:lvlJc w:val="left"/>
      <w:pPr>
        <w:tabs>
          <w:tab w:val="num" w:pos="360"/>
        </w:tabs>
        <w:ind w:left="360" w:hanging="10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hanging="1080"/>
      </w:pPr>
    </w:lvl>
    <w:lvl w:ilvl="4">
      <w:start w:val="1"/>
      <w:numFmt w:val="decimal"/>
      <w:lvlText w:val="%1.%2.%3.%4.%5"/>
      <w:lvlJc w:val="left"/>
      <w:pPr>
        <w:tabs>
          <w:tab w:val="num" w:pos="-360"/>
        </w:tabs>
        <w:ind w:left="360" w:hanging="1080"/>
      </w:pPr>
    </w:lvl>
    <w:lvl w:ilvl="5">
      <w:start w:val="1"/>
      <w:numFmt w:val="decimal"/>
      <w:lvlText w:val="%1.%2.%3.%4.%5.%6"/>
      <w:lvlJc w:val="left"/>
      <w:pPr>
        <w:tabs>
          <w:tab w:val="num" w:pos="-360"/>
        </w:tabs>
        <w:ind w:left="360" w:hanging="1440"/>
      </w:pPr>
    </w:lvl>
    <w:lvl w:ilvl="6">
      <w:start w:val="1"/>
      <w:numFmt w:val="decimal"/>
      <w:lvlText w:val="%1.%2.%3.%4.%5.%6.%7"/>
      <w:lvlJc w:val="left"/>
      <w:pPr>
        <w:tabs>
          <w:tab w:val="num" w:pos="-720"/>
        </w:tabs>
        <w:ind w:left="7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720"/>
        </w:tabs>
        <w:ind w:left="7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-1080"/>
        </w:tabs>
        <w:ind w:left="1080" w:hanging="1800"/>
      </w:pPr>
    </w:lvl>
  </w:abstractNum>
  <w:abstractNum w:abstractNumId="5" w15:restartNumberingAfterBreak="0">
    <w:nsid w:val="386C4B35"/>
    <w:multiLevelType w:val="hybridMultilevel"/>
    <w:tmpl w:val="C48842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529D5"/>
    <w:multiLevelType w:val="hybridMultilevel"/>
    <w:tmpl w:val="F0F2FB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556506"/>
    <w:multiLevelType w:val="hybridMultilevel"/>
    <w:tmpl w:val="CE1A4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750EE1"/>
    <w:multiLevelType w:val="hybridMultilevel"/>
    <w:tmpl w:val="F62EC3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activeWritingStyle w:appName="MSWord" w:lang="es-ES_tradnl" w:vendorID="64" w:dllVersion="131078" w:nlCheck="1" w:checkStyle="1"/>
  <w:activeWritingStyle w:appName="MSWord" w:lang="es-MX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0E"/>
    <w:rsid w:val="00000B31"/>
    <w:rsid w:val="00005EAF"/>
    <w:rsid w:val="00010DBF"/>
    <w:rsid w:val="00024EA9"/>
    <w:rsid w:val="00025F4F"/>
    <w:rsid w:val="00035211"/>
    <w:rsid w:val="00037E59"/>
    <w:rsid w:val="00042E26"/>
    <w:rsid w:val="000460D8"/>
    <w:rsid w:val="000505BA"/>
    <w:rsid w:val="00056608"/>
    <w:rsid w:val="00057547"/>
    <w:rsid w:val="0006076D"/>
    <w:rsid w:val="00060E72"/>
    <w:rsid w:val="00062C74"/>
    <w:rsid w:val="00062CF4"/>
    <w:rsid w:val="00062E1D"/>
    <w:rsid w:val="0006308E"/>
    <w:rsid w:val="00067E49"/>
    <w:rsid w:val="00071C73"/>
    <w:rsid w:val="000722E7"/>
    <w:rsid w:val="000801B1"/>
    <w:rsid w:val="0008309E"/>
    <w:rsid w:val="00085A99"/>
    <w:rsid w:val="000879A6"/>
    <w:rsid w:val="00091817"/>
    <w:rsid w:val="00093737"/>
    <w:rsid w:val="0009720E"/>
    <w:rsid w:val="00097636"/>
    <w:rsid w:val="00097A94"/>
    <w:rsid w:val="000A0AFB"/>
    <w:rsid w:val="000A152B"/>
    <w:rsid w:val="000A3489"/>
    <w:rsid w:val="000A3511"/>
    <w:rsid w:val="000A5E69"/>
    <w:rsid w:val="000A6627"/>
    <w:rsid w:val="000B2DC0"/>
    <w:rsid w:val="000B4C9D"/>
    <w:rsid w:val="000C0CA3"/>
    <w:rsid w:val="000C43F9"/>
    <w:rsid w:val="000D11DB"/>
    <w:rsid w:val="000D4F89"/>
    <w:rsid w:val="000E1C8F"/>
    <w:rsid w:val="000E340E"/>
    <w:rsid w:val="000E6AEA"/>
    <w:rsid w:val="000F4216"/>
    <w:rsid w:val="000F779E"/>
    <w:rsid w:val="00100932"/>
    <w:rsid w:val="001061E0"/>
    <w:rsid w:val="001146DC"/>
    <w:rsid w:val="001177C4"/>
    <w:rsid w:val="00121526"/>
    <w:rsid w:val="0012349A"/>
    <w:rsid w:val="001249F0"/>
    <w:rsid w:val="00134A56"/>
    <w:rsid w:val="00143B4C"/>
    <w:rsid w:val="00144726"/>
    <w:rsid w:val="00150ED7"/>
    <w:rsid w:val="001534C6"/>
    <w:rsid w:val="001542B8"/>
    <w:rsid w:val="00156585"/>
    <w:rsid w:val="00157C61"/>
    <w:rsid w:val="00163D3A"/>
    <w:rsid w:val="00170DCE"/>
    <w:rsid w:val="00173287"/>
    <w:rsid w:val="001737F2"/>
    <w:rsid w:val="00182ADB"/>
    <w:rsid w:val="0018309C"/>
    <w:rsid w:val="00186DA8"/>
    <w:rsid w:val="00190B72"/>
    <w:rsid w:val="0019225E"/>
    <w:rsid w:val="001A437C"/>
    <w:rsid w:val="001A5A91"/>
    <w:rsid w:val="001A629B"/>
    <w:rsid w:val="001B14F4"/>
    <w:rsid w:val="001B15C9"/>
    <w:rsid w:val="001C1B72"/>
    <w:rsid w:val="001C3168"/>
    <w:rsid w:val="001E6792"/>
    <w:rsid w:val="001F6FA6"/>
    <w:rsid w:val="001F705F"/>
    <w:rsid w:val="00200024"/>
    <w:rsid w:val="00210B6C"/>
    <w:rsid w:val="00213E74"/>
    <w:rsid w:val="00214733"/>
    <w:rsid w:val="002204CF"/>
    <w:rsid w:val="00220641"/>
    <w:rsid w:val="002209ED"/>
    <w:rsid w:val="00223BF3"/>
    <w:rsid w:val="0022408A"/>
    <w:rsid w:val="002305AD"/>
    <w:rsid w:val="0023173E"/>
    <w:rsid w:val="002375AA"/>
    <w:rsid w:val="00247FA9"/>
    <w:rsid w:val="0025092B"/>
    <w:rsid w:val="00254B56"/>
    <w:rsid w:val="00264401"/>
    <w:rsid w:val="00272D8A"/>
    <w:rsid w:val="002737B4"/>
    <w:rsid w:val="00274C8C"/>
    <w:rsid w:val="00275B23"/>
    <w:rsid w:val="00277ED3"/>
    <w:rsid w:val="00283D6D"/>
    <w:rsid w:val="00287F0B"/>
    <w:rsid w:val="0029513E"/>
    <w:rsid w:val="002A0BC3"/>
    <w:rsid w:val="002A2165"/>
    <w:rsid w:val="002A475F"/>
    <w:rsid w:val="002A7772"/>
    <w:rsid w:val="002B1280"/>
    <w:rsid w:val="002B20A0"/>
    <w:rsid w:val="002B69F7"/>
    <w:rsid w:val="002B7F8F"/>
    <w:rsid w:val="002C19C8"/>
    <w:rsid w:val="002C38C8"/>
    <w:rsid w:val="002D10EF"/>
    <w:rsid w:val="002D3C7F"/>
    <w:rsid w:val="002D6AB6"/>
    <w:rsid w:val="002D733E"/>
    <w:rsid w:val="002D7CB2"/>
    <w:rsid w:val="002E3D48"/>
    <w:rsid w:val="002E7166"/>
    <w:rsid w:val="002F5688"/>
    <w:rsid w:val="002F621B"/>
    <w:rsid w:val="00300DF5"/>
    <w:rsid w:val="0031209C"/>
    <w:rsid w:val="00312F17"/>
    <w:rsid w:val="00316B45"/>
    <w:rsid w:val="00340B7E"/>
    <w:rsid w:val="00347FA8"/>
    <w:rsid w:val="0035342D"/>
    <w:rsid w:val="00356A1A"/>
    <w:rsid w:val="00357895"/>
    <w:rsid w:val="003609D2"/>
    <w:rsid w:val="00372F2A"/>
    <w:rsid w:val="00374686"/>
    <w:rsid w:val="0037500A"/>
    <w:rsid w:val="00387BA1"/>
    <w:rsid w:val="00390D67"/>
    <w:rsid w:val="003919D0"/>
    <w:rsid w:val="003953DA"/>
    <w:rsid w:val="00395D76"/>
    <w:rsid w:val="003A004D"/>
    <w:rsid w:val="003A1551"/>
    <w:rsid w:val="003A3290"/>
    <w:rsid w:val="003A4E08"/>
    <w:rsid w:val="003A5E0F"/>
    <w:rsid w:val="003A687D"/>
    <w:rsid w:val="003A6FCD"/>
    <w:rsid w:val="003B0DC8"/>
    <w:rsid w:val="003B2201"/>
    <w:rsid w:val="003B6620"/>
    <w:rsid w:val="003C4061"/>
    <w:rsid w:val="003C6262"/>
    <w:rsid w:val="003E7CF6"/>
    <w:rsid w:val="003F260A"/>
    <w:rsid w:val="003F74F9"/>
    <w:rsid w:val="00410A9C"/>
    <w:rsid w:val="004111D2"/>
    <w:rsid w:val="0041181F"/>
    <w:rsid w:val="00415722"/>
    <w:rsid w:val="00415F1F"/>
    <w:rsid w:val="0042071E"/>
    <w:rsid w:val="00422899"/>
    <w:rsid w:val="00423E43"/>
    <w:rsid w:val="00427EDE"/>
    <w:rsid w:val="00430D29"/>
    <w:rsid w:val="0043104A"/>
    <w:rsid w:val="0043247F"/>
    <w:rsid w:val="004331E6"/>
    <w:rsid w:val="00433952"/>
    <w:rsid w:val="0043667A"/>
    <w:rsid w:val="00451BA0"/>
    <w:rsid w:val="0045634F"/>
    <w:rsid w:val="00456911"/>
    <w:rsid w:val="00457BCC"/>
    <w:rsid w:val="0046132F"/>
    <w:rsid w:val="00463A60"/>
    <w:rsid w:val="00465F34"/>
    <w:rsid w:val="00470314"/>
    <w:rsid w:val="00483DD7"/>
    <w:rsid w:val="00486598"/>
    <w:rsid w:val="00493E4B"/>
    <w:rsid w:val="0049535D"/>
    <w:rsid w:val="00497194"/>
    <w:rsid w:val="004976CC"/>
    <w:rsid w:val="004A1EA6"/>
    <w:rsid w:val="004A2C62"/>
    <w:rsid w:val="004A4550"/>
    <w:rsid w:val="004B0AC2"/>
    <w:rsid w:val="004B3B17"/>
    <w:rsid w:val="004B444E"/>
    <w:rsid w:val="004B4AD8"/>
    <w:rsid w:val="004C1F5E"/>
    <w:rsid w:val="004C2155"/>
    <w:rsid w:val="004C66C3"/>
    <w:rsid w:val="004D39FA"/>
    <w:rsid w:val="004D6583"/>
    <w:rsid w:val="004D7D21"/>
    <w:rsid w:val="004E0417"/>
    <w:rsid w:val="004E22A8"/>
    <w:rsid w:val="004E43C3"/>
    <w:rsid w:val="004E47C2"/>
    <w:rsid w:val="004E4DA2"/>
    <w:rsid w:val="004E6C8C"/>
    <w:rsid w:val="004F4DC6"/>
    <w:rsid w:val="00500181"/>
    <w:rsid w:val="00500CFE"/>
    <w:rsid w:val="00504556"/>
    <w:rsid w:val="00505923"/>
    <w:rsid w:val="00513A42"/>
    <w:rsid w:val="0051544F"/>
    <w:rsid w:val="00517709"/>
    <w:rsid w:val="00520114"/>
    <w:rsid w:val="00520350"/>
    <w:rsid w:val="0052106F"/>
    <w:rsid w:val="00522C28"/>
    <w:rsid w:val="00523B7D"/>
    <w:rsid w:val="00524BF7"/>
    <w:rsid w:val="00525E66"/>
    <w:rsid w:val="0052721A"/>
    <w:rsid w:val="005322B8"/>
    <w:rsid w:val="00533050"/>
    <w:rsid w:val="00533890"/>
    <w:rsid w:val="0053595A"/>
    <w:rsid w:val="00540FBD"/>
    <w:rsid w:val="00543120"/>
    <w:rsid w:val="005440C9"/>
    <w:rsid w:val="005460B1"/>
    <w:rsid w:val="005463EC"/>
    <w:rsid w:val="00552964"/>
    <w:rsid w:val="00553A83"/>
    <w:rsid w:val="00554E26"/>
    <w:rsid w:val="00555AE1"/>
    <w:rsid w:val="00560C39"/>
    <w:rsid w:val="00565F94"/>
    <w:rsid w:val="00567BAF"/>
    <w:rsid w:val="00580071"/>
    <w:rsid w:val="00582DB4"/>
    <w:rsid w:val="005845D7"/>
    <w:rsid w:val="005875E5"/>
    <w:rsid w:val="005904F3"/>
    <w:rsid w:val="005970DB"/>
    <w:rsid w:val="005A2D68"/>
    <w:rsid w:val="005B31C9"/>
    <w:rsid w:val="005B33B0"/>
    <w:rsid w:val="005C0339"/>
    <w:rsid w:val="005C2DB4"/>
    <w:rsid w:val="005C72BD"/>
    <w:rsid w:val="005C79A2"/>
    <w:rsid w:val="005D2659"/>
    <w:rsid w:val="005D5D50"/>
    <w:rsid w:val="005E3C33"/>
    <w:rsid w:val="005E3F0A"/>
    <w:rsid w:val="005E5957"/>
    <w:rsid w:val="005F522B"/>
    <w:rsid w:val="006024E7"/>
    <w:rsid w:val="00602660"/>
    <w:rsid w:val="0060280F"/>
    <w:rsid w:val="00602823"/>
    <w:rsid w:val="00602FBB"/>
    <w:rsid w:val="00613D8C"/>
    <w:rsid w:val="00624C6D"/>
    <w:rsid w:val="00630C9A"/>
    <w:rsid w:val="006334C2"/>
    <w:rsid w:val="0063379E"/>
    <w:rsid w:val="00636451"/>
    <w:rsid w:val="00641616"/>
    <w:rsid w:val="00647C89"/>
    <w:rsid w:val="00647F68"/>
    <w:rsid w:val="00655ABF"/>
    <w:rsid w:val="00661688"/>
    <w:rsid w:val="00666928"/>
    <w:rsid w:val="006678CB"/>
    <w:rsid w:val="0067063D"/>
    <w:rsid w:val="00674B96"/>
    <w:rsid w:val="00683B32"/>
    <w:rsid w:val="00687A20"/>
    <w:rsid w:val="00690EC6"/>
    <w:rsid w:val="006940FE"/>
    <w:rsid w:val="006A0887"/>
    <w:rsid w:val="006A1632"/>
    <w:rsid w:val="006A4494"/>
    <w:rsid w:val="006A74B4"/>
    <w:rsid w:val="006B116E"/>
    <w:rsid w:val="006B62F8"/>
    <w:rsid w:val="006C13B5"/>
    <w:rsid w:val="006C4DB7"/>
    <w:rsid w:val="006C558E"/>
    <w:rsid w:val="006C6446"/>
    <w:rsid w:val="006D0412"/>
    <w:rsid w:val="006D3DD4"/>
    <w:rsid w:val="006D5E9E"/>
    <w:rsid w:val="006D6F76"/>
    <w:rsid w:val="006E144B"/>
    <w:rsid w:val="006E2654"/>
    <w:rsid w:val="006E40F9"/>
    <w:rsid w:val="006E46A6"/>
    <w:rsid w:val="006E7947"/>
    <w:rsid w:val="006F42B3"/>
    <w:rsid w:val="00705027"/>
    <w:rsid w:val="00706496"/>
    <w:rsid w:val="00707894"/>
    <w:rsid w:val="00711C70"/>
    <w:rsid w:val="007134AC"/>
    <w:rsid w:val="00714BD8"/>
    <w:rsid w:val="00716740"/>
    <w:rsid w:val="00721D38"/>
    <w:rsid w:val="0072339C"/>
    <w:rsid w:val="0072596C"/>
    <w:rsid w:val="00730940"/>
    <w:rsid w:val="00731708"/>
    <w:rsid w:val="007346EF"/>
    <w:rsid w:val="0074609B"/>
    <w:rsid w:val="00752899"/>
    <w:rsid w:val="00753321"/>
    <w:rsid w:val="0075471E"/>
    <w:rsid w:val="0075597A"/>
    <w:rsid w:val="00760662"/>
    <w:rsid w:val="007626E6"/>
    <w:rsid w:val="00763823"/>
    <w:rsid w:val="00767D96"/>
    <w:rsid w:val="00767F3D"/>
    <w:rsid w:val="0077102D"/>
    <w:rsid w:val="0077165E"/>
    <w:rsid w:val="00777546"/>
    <w:rsid w:val="007778A1"/>
    <w:rsid w:val="00782171"/>
    <w:rsid w:val="00785A72"/>
    <w:rsid w:val="00787162"/>
    <w:rsid w:val="00791C54"/>
    <w:rsid w:val="00794D90"/>
    <w:rsid w:val="007A11C9"/>
    <w:rsid w:val="007A2DFE"/>
    <w:rsid w:val="007A607D"/>
    <w:rsid w:val="007A6F8B"/>
    <w:rsid w:val="007B044D"/>
    <w:rsid w:val="007B60C1"/>
    <w:rsid w:val="007B63CB"/>
    <w:rsid w:val="007B7B49"/>
    <w:rsid w:val="007C3541"/>
    <w:rsid w:val="007C4C5A"/>
    <w:rsid w:val="007C68B9"/>
    <w:rsid w:val="007D7061"/>
    <w:rsid w:val="007D746F"/>
    <w:rsid w:val="007E255B"/>
    <w:rsid w:val="007E5197"/>
    <w:rsid w:val="00800BD2"/>
    <w:rsid w:val="008056BF"/>
    <w:rsid w:val="00805F34"/>
    <w:rsid w:val="0081755D"/>
    <w:rsid w:val="008224A9"/>
    <w:rsid w:val="00824EA8"/>
    <w:rsid w:val="00826E34"/>
    <w:rsid w:val="00842584"/>
    <w:rsid w:val="00852176"/>
    <w:rsid w:val="00860E2D"/>
    <w:rsid w:val="008625DD"/>
    <w:rsid w:val="00862A5C"/>
    <w:rsid w:val="008802DC"/>
    <w:rsid w:val="008846A7"/>
    <w:rsid w:val="00886870"/>
    <w:rsid w:val="00893776"/>
    <w:rsid w:val="008A14DB"/>
    <w:rsid w:val="008A3F4D"/>
    <w:rsid w:val="008B4662"/>
    <w:rsid w:val="008B46E9"/>
    <w:rsid w:val="008B47E2"/>
    <w:rsid w:val="008C0066"/>
    <w:rsid w:val="008C016E"/>
    <w:rsid w:val="008C269A"/>
    <w:rsid w:val="008C50C8"/>
    <w:rsid w:val="008D56C0"/>
    <w:rsid w:val="008D5BAA"/>
    <w:rsid w:val="008E2B7E"/>
    <w:rsid w:val="008E36A7"/>
    <w:rsid w:val="008F46E5"/>
    <w:rsid w:val="00900595"/>
    <w:rsid w:val="00907552"/>
    <w:rsid w:val="00922B38"/>
    <w:rsid w:val="00922BBD"/>
    <w:rsid w:val="009235D3"/>
    <w:rsid w:val="009332B4"/>
    <w:rsid w:val="0095615A"/>
    <w:rsid w:val="009640AB"/>
    <w:rsid w:val="00964F0B"/>
    <w:rsid w:val="00972A79"/>
    <w:rsid w:val="00972C3D"/>
    <w:rsid w:val="0097421A"/>
    <w:rsid w:val="009763DF"/>
    <w:rsid w:val="009808AA"/>
    <w:rsid w:val="00980908"/>
    <w:rsid w:val="009823E5"/>
    <w:rsid w:val="009866BB"/>
    <w:rsid w:val="00992ECB"/>
    <w:rsid w:val="009946E1"/>
    <w:rsid w:val="009A1C27"/>
    <w:rsid w:val="009A35EB"/>
    <w:rsid w:val="009A3A3E"/>
    <w:rsid w:val="009A4EAA"/>
    <w:rsid w:val="009A7060"/>
    <w:rsid w:val="009B6E7A"/>
    <w:rsid w:val="009C38DA"/>
    <w:rsid w:val="009C3A31"/>
    <w:rsid w:val="009C3BCB"/>
    <w:rsid w:val="009C54B8"/>
    <w:rsid w:val="009C57A8"/>
    <w:rsid w:val="009C5ADA"/>
    <w:rsid w:val="009D030B"/>
    <w:rsid w:val="009D533E"/>
    <w:rsid w:val="009E1034"/>
    <w:rsid w:val="009E669F"/>
    <w:rsid w:val="009E6A26"/>
    <w:rsid w:val="009F0839"/>
    <w:rsid w:val="009F7CD6"/>
    <w:rsid w:val="00A04109"/>
    <w:rsid w:val="00A0729C"/>
    <w:rsid w:val="00A07FE7"/>
    <w:rsid w:val="00A11C04"/>
    <w:rsid w:val="00A1243C"/>
    <w:rsid w:val="00A17325"/>
    <w:rsid w:val="00A203F7"/>
    <w:rsid w:val="00A23DE3"/>
    <w:rsid w:val="00A25896"/>
    <w:rsid w:val="00A275CD"/>
    <w:rsid w:val="00A27C07"/>
    <w:rsid w:val="00A32B9B"/>
    <w:rsid w:val="00A401A7"/>
    <w:rsid w:val="00A5379E"/>
    <w:rsid w:val="00A54286"/>
    <w:rsid w:val="00A605F7"/>
    <w:rsid w:val="00A610F0"/>
    <w:rsid w:val="00A641EF"/>
    <w:rsid w:val="00A656BC"/>
    <w:rsid w:val="00A65FC5"/>
    <w:rsid w:val="00A666B4"/>
    <w:rsid w:val="00A72FC8"/>
    <w:rsid w:val="00A75864"/>
    <w:rsid w:val="00A8372A"/>
    <w:rsid w:val="00A85E50"/>
    <w:rsid w:val="00A85EBE"/>
    <w:rsid w:val="00A864C0"/>
    <w:rsid w:val="00A9003D"/>
    <w:rsid w:val="00A90439"/>
    <w:rsid w:val="00A925C9"/>
    <w:rsid w:val="00A97C13"/>
    <w:rsid w:val="00AA17AD"/>
    <w:rsid w:val="00AA266E"/>
    <w:rsid w:val="00AA3356"/>
    <w:rsid w:val="00AA4740"/>
    <w:rsid w:val="00AA49EC"/>
    <w:rsid w:val="00AB060C"/>
    <w:rsid w:val="00AB0CD1"/>
    <w:rsid w:val="00AB6870"/>
    <w:rsid w:val="00AB7B06"/>
    <w:rsid w:val="00AC0066"/>
    <w:rsid w:val="00AC0515"/>
    <w:rsid w:val="00AC115A"/>
    <w:rsid w:val="00AC1653"/>
    <w:rsid w:val="00AC5E23"/>
    <w:rsid w:val="00AD069B"/>
    <w:rsid w:val="00AE071F"/>
    <w:rsid w:val="00AE79D0"/>
    <w:rsid w:val="00B014CD"/>
    <w:rsid w:val="00B018FB"/>
    <w:rsid w:val="00B020BD"/>
    <w:rsid w:val="00B03191"/>
    <w:rsid w:val="00B1115C"/>
    <w:rsid w:val="00B15197"/>
    <w:rsid w:val="00B20C0D"/>
    <w:rsid w:val="00B21043"/>
    <w:rsid w:val="00B26FE7"/>
    <w:rsid w:val="00B27786"/>
    <w:rsid w:val="00B27A9C"/>
    <w:rsid w:val="00B32785"/>
    <w:rsid w:val="00B348D6"/>
    <w:rsid w:val="00B3567F"/>
    <w:rsid w:val="00B35FAA"/>
    <w:rsid w:val="00B429E6"/>
    <w:rsid w:val="00B431E7"/>
    <w:rsid w:val="00B51A8E"/>
    <w:rsid w:val="00B5659A"/>
    <w:rsid w:val="00B5662B"/>
    <w:rsid w:val="00B62990"/>
    <w:rsid w:val="00B72D03"/>
    <w:rsid w:val="00B73B83"/>
    <w:rsid w:val="00B76908"/>
    <w:rsid w:val="00B7767B"/>
    <w:rsid w:val="00B8181D"/>
    <w:rsid w:val="00B82366"/>
    <w:rsid w:val="00B82E9D"/>
    <w:rsid w:val="00B85BA7"/>
    <w:rsid w:val="00B93893"/>
    <w:rsid w:val="00B97B6B"/>
    <w:rsid w:val="00BA11AC"/>
    <w:rsid w:val="00BA2BE8"/>
    <w:rsid w:val="00BA4039"/>
    <w:rsid w:val="00BA5BFA"/>
    <w:rsid w:val="00BB1904"/>
    <w:rsid w:val="00BC03DD"/>
    <w:rsid w:val="00BC2AB7"/>
    <w:rsid w:val="00BC59EE"/>
    <w:rsid w:val="00BD1497"/>
    <w:rsid w:val="00BD1FC2"/>
    <w:rsid w:val="00BD49D1"/>
    <w:rsid w:val="00BD59BD"/>
    <w:rsid w:val="00BD6199"/>
    <w:rsid w:val="00C00BC0"/>
    <w:rsid w:val="00C011B2"/>
    <w:rsid w:val="00C0224D"/>
    <w:rsid w:val="00C061C2"/>
    <w:rsid w:val="00C1303E"/>
    <w:rsid w:val="00C17A26"/>
    <w:rsid w:val="00C20901"/>
    <w:rsid w:val="00C24EE2"/>
    <w:rsid w:val="00C25538"/>
    <w:rsid w:val="00C35CB4"/>
    <w:rsid w:val="00C44467"/>
    <w:rsid w:val="00C45D2A"/>
    <w:rsid w:val="00C55000"/>
    <w:rsid w:val="00C74C25"/>
    <w:rsid w:val="00C832D6"/>
    <w:rsid w:val="00C876CA"/>
    <w:rsid w:val="00C87788"/>
    <w:rsid w:val="00C94779"/>
    <w:rsid w:val="00CB2F6D"/>
    <w:rsid w:val="00CC0DE9"/>
    <w:rsid w:val="00CC6D93"/>
    <w:rsid w:val="00CD3D17"/>
    <w:rsid w:val="00CD496A"/>
    <w:rsid w:val="00CD5645"/>
    <w:rsid w:val="00CD59A2"/>
    <w:rsid w:val="00CD641B"/>
    <w:rsid w:val="00CD6B54"/>
    <w:rsid w:val="00CE423D"/>
    <w:rsid w:val="00CE46A9"/>
    <w:rsid w:val="00CE4E48"/>
    <w:rsid w:val="00CE64BA"/>
    <w:rsid w:val="00CF326C"/>
    <w:rsid w:val="00CF6953"/>
    <w:rsid w:val="00D01944"/>
    <w:rsid w:val="00D1101F"/>
    <w:rsid w:val="00D1145C"/>
    <w:rsid w:val="00D12B0F"/>
    <w:rsid w:val="00D240C2"/>
    <w:rsid w:val="00D33CAF"/>
    <w:rsid w:val="00D34059"/>
    <w:rsid w:val="00D3483F"/>
    <w:rsid w:val="00D37C0F"/>
    <w:rsid w:val="00D43670"/>
    <w:rsid w:val="00D46DD3"/>
    <w:rsid w:val="00D47276"/>
    <w:rsid w:val="00D505CB"/>
    <w:rsid w:val="00D53225"/>
    <w:rsid w:val="00D55665"/>
    <w:rsid w:val="00D56EC9"/>
    <w:rsid w:val="00D61284"/>
    <w:rsid w:val="00D61CF2"/>
    <w:rsid w:val="00D62465"/>
    <w:rsid w:val="00D630DD"/>
    <w:rsid w:val="00D63CD8"/>
    <w:rsid w:val="00D7236D"/>
    <w:rsid w:val="00D73B73"/>
    <w:rsid w:val="00D84052"/>
    <w:rsid w:val="00D900F2"/>
    <w:rsid w:val="00D91AF1"/>
    <w:rsid w:val="00D926ED"/>
    <w:rsid w:val="00D93E09"/>
    <w:rsid w:val="00D95B79"/>
    <w:rsid w:val="00D978C5"/>
    <w:rsid w:val="00DA49E6"/>
    <w:rsid w:val="00DA635A"/>
    <w:rsid w:val="00DA7B3D"/>
    <w:rsid w:val="00DA7DF0"/>
    <w:rsid w:val="00DB02DA"/>
    <w:rsid w:val="00DB251C"/>
    <w:rsid w:val="00DB580A"/>
    <w:rsid w:val="00DB7BD3"/>
    <w:rsid w:val="00DC3CDD"/>
    <w:rsid w:val="00DC66C1"/>
    <w:rsid w:val="00DC67C3"/>
    <w:rsid w:val="00DD4418"/>
    <w:rsid w:val="00DD576F"/>
    <w:rsid w:val="00DD6CBD"/>
    <w:rsid w:val="00DE30E0"/>
    <w:rsid w:val="00DE6E1A"/>
    <w:rsid w:val="00DE7621"/>
    <w:rsid w:val="00DE7733"/>
    <w:rsid w:val="00DF5950"/>
    <w:rsid w:val="00E04727"/>
    <w:rsid w:val="00E071DF"/>
    <w:rsid w:val="00E11B76"/>
    <w:rsid w:val="00E13C51"/>
    <w:rsid w:val="00E31F03"/>
    <w:rsid w:val="00E35282"/>
    <w:rsid w:val="00E45703"/>
    <w:rsid w:val="00E530F4"/>
    <w:rsid w:val="00E66CB0"/>
    <w:rsid w:val="00E71194"/>
    <w:rsid w:val="00E719F7"/>
    <w:rsid w:val="00E73DF6"/>
    <w:rsid w:val="00E75345"/>
    <w:rsid w:val="00E8378F"/>
    <w:rsid w:val="00E87656"/>
    <w:rsid w:val="00E9283B"/>
    <w:rsid w:val="00EA2691"/>
    <w:rsid w:val="00EA45BC"/>
    <w:rsid w:val="00EB1BDE"/>
    <w:rsid w:val="00EB3218"/>
    <w:rsid w:val="00EB45CB"/>
    <w:rsid w:val="00EB52CA"/>
    <w:rsid w:val="00EC5B00"/>
    <w:rsid w:val="00EC6740"/>
    <w:rsid w:val="00EC7ECF"/>
    <w:rsid w:val="00ED0281"/>
    <w:rsid w:val="00ED5140"/>
    <w:rsid w:val="00EE3B7F"/>
    <w:rsid w:val="00EE7907"/>
    <w:rsid w:val="00EF2B7B"/>
    <w:rsid w:val="00EF32B7"/>
    <w:rsid w:val="00EF60FB"/>
    <w:rsid w:val="00EF6240"/>
    <w:rsid w:val="00F03737"/>
    <w:rsid w:val="00F03CEB"/>
    <w:rsid w:val="00F06F1C"/>
    <w:rsid w:val="00F07876"/>
    <w:rsid w:val="00F07C91"/>
    <w:rsid w:val="00F14C76"/>
    <w:rsid w:val="00F159A7"/>
    <w:rsid w:val="00F15E2E"/>
    <w:rsid w:val="00F1756E"/>
    <w:rsid w:val="00F17EC6"/>
    <w:rsid w:val="00F24356"/>
    <w:rsid w:val="00F360E1"/>
    <w:rsid w:val="00F45B8B"/>
    <w:rsid w:val="00F462E9"/>
    <w:rsid w:val="00F46D09"/>
    <w:rsid w:val="00F50A47"/>
    <w:rsid w:val="00F52BE3"/>
    <w:rsid w:val="00F60190"/>
    <w:rsid w:val="00F61FF1"/>
    <w:rsid w:val="00F63DE9"/>
    <w:rsid w:val="00F729F0"/>
    <w:rsid w:val="00F7422C"/>
    <w:rsid w:val="00F77B50"/>
    <w:rsid w:val="00F80FBB"/>
    <w:rsid w:val="00F8120B"/>
    <w:rsid w:val="00F81F51"/>
    <w:rsid w:val="00F841D9"/>
    <w:rsid w:val="00F84A15"/>
    <w:rsid w:val="00F850C2"/>
    <w:rsid w:val="00F90AF8"/>
    <w:rsid w:val="00FA3C0E"/>
    <w:rsid w:val="00FA444E"/>
    <w:rsid w:val="00FA6308"/>
    <w:rsid w:val="00FB03A2"/>
    <w:rsid w:val="00FB723F"/>
    <w:rsid w:val="00FB7541"/>
    <w:rsid w:val="00FC0928"/>
    <w:rsid w:val="00FC101F"/>
    <w:rsid w:val="00FC3952"/>
    <w:rsid w:val="00FC69FD"/>
    <w:rsid w:val="00FD287C"/>
    <w:rsid w:val="00FD6016"/>
    <w:rsid w:val="00FD7ECC"/>
    <w:rsid w:val="00FE04A7"/>
    <w:rsid w:val="00FE4FA9"/>
    <w:rsid w:val="00FE5F68"/>
    <w:rsid w:val="00FE6F42"/>
    <w:rsid w:val="00FF26D2"/>
    <w:rsid w:val="00FF44D3"/>
    <w:rsid w:val="00FF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421FA02-29C3-440D-BD0E-30C3F16AC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3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40C9"/>
    <w:pPr>
      <w:suppressAutoHyphens/>
      <w:jc w:val="both"/>
    </w:pPr>
    <w:rPr>
      <w:rFonts w:ascii="Tahoma" w:hAnsi="Tahoma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0722E7"/>
    <w:pPr>
      <w:keepNext/>
      <w:pageBreakBefore/>
      <w:spacing w:before="480" w:after="240"/>
      <w:jc w:val="left"/>
      <w:outlineLvl w:val="0"/>
    </w:pPr>
    <w:rPr>
      <w:rFonts w:ascii="Trebuchet MS" w:hAnsi="Trebuchet MS" w:cs="Arial"/>
      <w:b/>
      <w:bCs/>
      <w:kern w:val="1"/>
      <w:sz w:val="40"/>
      <w:szCs w:val="40"/>
    </w:rPr>
  </w:style>
  <w:style w:type="paragraph" w:styleId="Ttulo2">
    <w:name w:val="heading 2"/>
    <w:basedOn w:val="Normal"/>
    <w:next w:val="Normal"/>
    <w:qFormat/>
    <w:rsid w:val="000722E7"/>
    <w:pPr>
      <w:keepNext/>
      <w:spacing w:before="240" w:after="60"/>
      <w:jc w:val="left"/>
      <w:outlineLvl w:val="1"/>
    </w:pPr>
    <w:rPr>
      <w:rFonts w:ascii="Trebuchet MS" w:hAnsi="Trebuchet MS" w:cs="Arial"/>
      <w:b/>
      <w:bCs/>
      <w:iCs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numPr>
        <w:ilvl w:val="2"/>
        <w:numId w:val="1"/>
      </w:numPr>
      <w:spacing w:before="240" w:after="60"/>
      <w:jc w:val="left"/>
      <w:outlineLvl w:val="2"/>
    </w:pPr>
    <w:rPr>
      <w:rFonts w:ascii="Trebuchet MS" w:hAnsi="Trebuchet MS" w:cs="Arial"/>
      <w:b/>
      <w:bCs/>
      <w:i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jc w:val="left"/>
      <w:outlineLvl w:val="3"/>
    </w:pPr>
    <w:rPr>
      <w:rFonts w:ascii="Trebuchet MS" w:hAnsi="Trebuchet MS"/>
      <w:b/>
      <w:bCs/>
      <w:sz w:val="22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jc w:val="left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link w:val="Ttulo6Car"/>
    <w:qFormat/>
    <w:rsid w:val="00274C8C"/>
    <w:pPr>
      <w:widowControl w:val="0"/>
      <w:suppressAutoHyphens w:val="0"/>
      <w:spacing w:before="240" w:after="60" w:line="240" w:lineRule="atLeast"/>
      <w:jc w:val="left"/>
      <w:outlineLvl w:val="5"/>
    </w:pPr>
    <w:rPr>
      <w:rFonts w:ascii="Times New Roman" w:hAnsi="Times New Roman"/>
      <w:i/>
      <w:sz w:val="22"/>
      <w:szCs w:val="20"/>
      <w:lang w:val="es-MX" w:eastAsia="en-US"/>
    </w:rPr>
  </w:style>
  <w:style w:type="paragraph" w:styleId="Ttulo7">
    <w:name w:val="heading 7"/>
    <w:basedOn w:val="Normal"/>
    <w:next w:val="Normal"/>
    <w:link w:val="Ttulo7Car"/>
    <w:qFormat/>
    <w:rsid w:val="00274C8C"/>
    <w:pPr>
      <w:widowControl w:val="0"/>
      <w:suppressAutoHyphens w:val="0"/>
      <w:spacing w:before="240" w:after="60" w:line="240" w:lineRule="atLeast"/>
      <w:jc w:val="left"/>
      <w:outlineLvl w:val="6"/>
    </w:pPr>
    <w:rPr>
      <w:rFonts w:ascii="Times New Roman" w:hAnsi="Times New Roman"/>
      <w:szCs w:val="20"/>
      <w:lang w:val="es-MX" w:eastAsia="en-US"/>
    </w:rPr>
  </w:style>
  <w:style w:type="paragraph" w:styleId="Ttulo8">
    <w:name w:val="heading 8"/>
    <w:basedOn w:val="Normal"/>
    <w:next w:val="Normal"/>
    <w:link w:val="Ttulo8Car"/>
    <w:qFormat/>
    <w:rsid w:val="00274C8C"/>
    <w:pPr>
      <w:widowControl w:val="0"/>
      <w:suppressAutoHyphens w:val="0"/>
      <w:spacing w:before="240" w:after="60" w:line="240" w:lineRule="atLeast"/>
      <w:jc w:val="left"/>
      <w:outlineLvl w:val="7"/>
    </w:pPr>
    <w:rPr>
      <w:rFonts w:ascii="Times New Roman" w:hAnsi="Times New Roman"/>
      <w:i/>
      <w:szCs w:val="20"/>
      <w:lang w:val="es-MX" w:eastAsia="en-US"/>
    </w:rPr>
  </w:style>
  <w:style w:type="paragraph" w:styleId="Ttulo9">
    <w:name w:val="heading 9"/>
    <w:basedOn w:val="Normal"/>
    <w:next w:val="Normal"/>
    <w:link w:val="Ttulo9Car"/>
    <w:qFormat/>
    <w:rsid w:val="00274C8C"/>
    <w:pPr>
      <w:widowControl w:val="0"/>
      <w:suppressAutoHyphens w:val="0"/>
      <w:spacing w:before="240" w:after="60" w:line="240" w:lineRule="atLeast"/>
      <w:jc w:val="left"/>
      <w:outlineLvl w:val="8"/>
    </w:pPr>
    <w:rPr>
      <w:rFonts w:ascii="Times New Roman" w:hAnsi="Times New Roman"/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1z0">
    <w:name w:val="WW8Num11z0"/>
    <w:rPr>
      <w:rFonts w:ascii="Wingdings" w:hAnsi="Wingdings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Wingdings" w:hAnsi="Wingdings"/>
      <w:sz w:val="28"/>
    </w:rPr>
  </w:style>
  <w:style w:type="character" w:customStyle="1" w:styleId="WW8Num12z1">
    <w:name w:val="WW8Num12z1"/>
    <w:rPr>
      <w:rFonts w:ascii="Symbol" w:hAnsi="Symbol"/>
    </w:rPr>
  </w:style>
  <w:style w:type="character" w:customStyle="1" w:styleId="WW8Num12z2">
    <w:name w:val="WW8Num12z2"/>
    <w:rPr>
      <w:rFonts w:ascii="Courier New" w:hAnsi="Courier New"/>
      <w:sz w:val="28"/>
    </w:rPr>
  </w:style>
  <w:style w:type="character" w:customStyle="1" w:styleId="WW8Num12z7">
    <w:name w:val="WW8Num12z7"/>
    <w:rPr>
      <w:rFonts w:ascii="Symbol" w:hAnsi="Symbol"/>
      <w:sz w:val="16"/>
    </w:rPr>
  </w:style>
  <w:style w:type="character" w:customStyle="1" w:styleId="WW8Num13z0">
    <w:name w:val="WW8Num13z0"/>
    <w:rPr>
      <w:rFonts w:ascii="Verdana" w:hAnsi="Verdana"/>
      <w:b/>
    </w:rPr>
  </w:style>
  <w:style w:type="character" w:customStyle="1" w:styleId="WW8Num14z0">
    <w:name w:val="WW8Num14z0"/>
    <w:rPr>
      <w:rFonts w:ascii="Wingdings" w:hAnsi="Wingdings"/>
      <w:sz w:val="28"/>
    </w:rPr>
  </w:style>
  <w:style w:type="character" w:customStyle="1" w:styleId="WW8Num14z1">
    <w:name w:val="WW8Num14z1"/>
    <w:rPr>
      <w:rFonts w:ascii="Symbol" w:hAnsi="Symbol"/>
    </w:rPr>
  </w:style>
  <w:style w:type="character" w:customStyle="1" w:styleId="WW8Num14z2">
    <w:name w:val="WW8Num14z2"/>
    <w:rPr>
      <w:rFonts w:ascii="Courier New" w:hAnsi="Courier New"/>
      <w:sz w:val="28"/>
    </w:rPr>
  </w:style>
  <w:style w:type="character" w:customStyle="1" w:styleId="WW8Num14z7">
    <w:name w:val="WW8Num14z7"/>
    <w:rPr>
      <w:rFonts w:ascii="Symbol" w:hAnsi="Symbol"/>
      <w:sz w:val="16"/>
    </w:rPr>
  </w:style>
  <w:style w:type="character" w:customStyle="1" w:styleId="WW8Num16z0">
    <w:name w:val="WW8Num16z0"/>
    <w:rPr>
      <w:rFonts w:ascii="Wingdings" w:hAnsi="Wingdings"/>
      <w:sz w:val="28"/>
      <w:szCs w:val="28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9z0">
    <w:name w:val="WW8Num19z0"/>
    <w:rPr>
      <w:rFonts w:ascii="Verdana" w:hAnsi="Verdana"/>
      <w:b/>
    </w:rPr>
  </w:style>
  <w:style w:type="character" w:customStyle="1" w:styleId="WW8Num21z0">
    <w:name w:val="WW8Num21z0"/>
    <w:rPr>
      <w:rFonts w:ascii="Verdana" w:hAnsi="Verdana"/>
      <w:b/>
    </w:rPr>
  </w:style>
  <w:style w:type="character" w:customStyle="1" w:styleId="Fuentedeprrafopredeter1">
    <w:name w:val="Fuente de párrafo predeter.1"/>
  </w:style>
  <w:style w:type="character" w:styleId="Hipervnculo">
    <w:name w:val="Hyperlink"/>
    <w:uiPriority w:val="99"/>
    <w:semiHidden/>
    <w:rPr>
      <w:color w:val="0000FF"/>
      <w:u w:val="single"/>
    </w:rPr>
  </w:style>
  <w:style w:type="character" w:styleId="Nmerodepgina">
    <w:name w:val="page number"/>
    <w:semiHidden/>
    <w:rPr>
      <w:rFonts w:ascii="Tahoma" w:hAnsi="Tahoma"/>
      <w:sz w:val="16"/>
    </w:rPr>
  </w:style>
  <w:style w:type="character" w:customStyle="1" w:styleId="CommentReference">
    <w:name w:val="Comment Reference"/>
    <w:rPr>
      <w:sz w:val="16"/>
      <w:szCs w:val="16"/>
    </w:rPr>
  </w:style>
  <w:style w:type="character" w:customStyle="1" w:styleId="FootnoteCharacters">
    <w:name w:val="Footnote Characters"/>
    <w:rPr>
      <w:rFonts w:ascii="Tahoma" w:hAnsi="Tahoma"/>
      <w:sz w:val="16"/>
      <w:vertAlign w:val="superscript"/>
    </w:rPr>
  </w:style>
  <w:style w:type="character" w:customStyle="1" w:styleId="EndnoteCharacters">
    <w:name w:val="Endnote Characters"/>
    <w:rPr>
      <w:rFonts w:ascii="Tahoma" w:hAnsi="Tahoma"/>
      <w:sz w:val="16"/>
      <w:vertAlign w:val="superscript"/>
    </w:rPr>
  </w:style>
  <w:style w:type="character" w:customStyle="1" w:styleId="ComentariosChar">
    <w:name w:val="Comentarios Char"/>
    <w:rPr>
      <w:rFonts w:ascii="Tahoma" w:hAnsi="Tahoma"/>
      <w:i/>
      <w:color w:val="0000FF"/>
      <w:lang w:val="es-ES_tradnl" w:eastAsia="ar-SA" w:bidi="ar-SA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Lista">
    <w:name w:val="List"/>
    <w:basedOn w:val="Textoindependiente"/>
    <w:semiHidden/>
    <w:rPr>
      <w:rFonts w:cs="Tahoma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TDC1">
    <w:name w:val="toc 1"/>
    <w:basedOn w:val="Normal"/>
    <w:next w:val="Normal"/>
    <w:uiPriority w:val="39"/>
    <w:pPr>
      <w:tabs>
        <w:tab w:val="right" w:leader="dot" w:pos="8630"/>
      </w:tabs>
      <w:spacing w:before="120"/>
    </w:pPr>
    <w:rPr>
      <w:rFonts w:ascii="Trebuchet MS" w:hAnsi="Trebuchet MS"/>
      <w:b/>
      <w:sz w:val="28"/>
      <w:szCs w:val="28"/>
    </w:rPr>
  </w:style>
  <w:style w:type="paragraph" w:styleId="TDC2">
    <w:name w:val="toc 2"/>
    <w:basedOn w:val="Normal"/>
    <w:next w:val="Normal"/>
    <w:uiPriority w:val="39"/>
    <w:pPr>
      <w:ind w:left="360"/>
    </w:pPr>
    <w:rPr>
      <w:szCs w:val="20"/>
    </w:rPr>
  </w:style>
  <w:style w:type="paragraph" w:customStyle="1" w:styleId="Subtitulo">
    <w:name w:val="Subtitulo"/>
    <w:basedOn w:val="Normal"/>
    <w:pPr>
      <w:spacing w:before="480" w:after="240"/>
      <w:ind w:left="-360"/>
      <w:jc w:val="left"/>
    </w:pPr>
    <w:rPr>
      <w:rFonts w:ascii="Trebuchet MS" w:hAnsi="Trebuchet MS"/>
      <w:b/>
      <w:sz w:val="40"/>
      <w:szCs w:val="48"/>
    </w:rPr>
  </w:style>
  <w:style w:type="paragraph" w:styleId="ndice1">
    <w:name w:val="index 1"/>
    <w:basedOn w:val="Normal"/>
    <w:next w:val="Normal"/>
    <w:semiHidden/>
    <w:pPr>
      <w:ind w:left="200" w:hanging="200"/>
    </w:pPr>
  </w:style>
  <w:style w:type="paragraph" w:styleId="TDC3">
    <w:name w:val="toc 3"/>
    <w:basedOn w:val="Normal"/>
    <w:uiPriority w:val="39"/>
    <w:pPr>
      <w:ind w:left="720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  <w:jc w:val="right"/>
    </w:pPr>
    <w:rPr>
      <w:rFonts w:ascii="Trebuchet MS" w:hAnsi="Trebuchet MS"/>
      <w:color w:val="5F5F5F"/>
      <w:sz w:val="18"/>
    </w:r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  <w:jc w:val="left"/>
    </w:pPr>
    <w:rPr>
      <w:color w:val="5F5F5F"/>
      <w:sz w:val="14"/>
    </w:rPr>
  </w:style>
  <w:style w:type="paragraph" w:styleId="TDC4">
    <w:name w:val="toc 4"/>
    <w:basedOn w:val="Normal"/>
    <w:next w:val="Normal"/>
    <w:uiPriority w:val="39"/>
    <w:pPr>
      <w:ind w:left="1080"/>
    </w:pPr>
  </w:style>
  <w:style w:type="paragraph" w:styleId="TDC5">
    <w:name w:val="toc 5"/>
    <w:basedOn w:val="Normal"/>
    <w:next w:val="Normal"/>
    <w:semiHidden/>
    <w:pPr>
      <w:ind w:left="1440"/>
    </w:pPr>
  </w:style>
  <w:style w:type="paragraph" w:styleId="TDC6">
    <w:name w:val="toc 6"/>
    <w:basedOn w:val="Normal"/>
    <w:next w:val="Normal"/>
    <w:semiHidden/>
    <w:pPr>
      <w:ind w:left="1800"/>
    </w:pPr>
  </w:style>
  <w:style w:type="paragraph" w:styleId="TDC7">
    <w:name w:val="toc 7"/>
    <w:basedOn w:val="Normal"/>
    <w:next w:val="Normal"/>
    <w:semiHidden/>
    <w:pPr>
      <w:ind w:left="2160"/>
    </w:pPr>
  </w:style>
  <w:style w:type="paragraph" w:styleId="TDC8">
    <w:name w:val="toc 8"/>
    <w:basedOn w:val="Normal"/>
    <w:next w:val="Normal"/>
    <w:semiHidden/>
    <w:pPr>
      <w:ind w:left="2520"/>
    </w:pPr>
  </w:style>
  <w:style w:type="paragraph" w:styleId="TDC9">
    <w:name w:val="toc 9"/>
    <w:basedOn w:val="Normal"/>
    <w:next w:val="Normal"/>
    <w:semiHidden/>
    <w:pPr>
      <w:ind w:left="2880"/>
    </w:pPr>
  </w:style>
  <w:style w:type="paragraph" w:customStyle="1" w:styleId="Tabletext">
    <w:name w:val="Tabletext"/>
    <w:basedOn w:val="Normal"/>
    <w:pPr>
      <w:keepLines/>
      <w:widowControl w:val="0"/>
      <w:overflowPunct w:val="0"/>
      <w:autoSpaceDE w:val="0"/>
      <w:spacing w:line="240" w:lineRule="atLeast"/>
      <w:jc w:val="left"/>
      <w:textAlignment w:val="baseline"/>
    </w:pPr>
  </w:style>
  <w:style w:type="paragraph" w:customStyle="1" w:styleId="TituloPortada">
    <w:name w:val="Titulo Portada"/>
    <w:basedOn w:val="Subtitulo"/>
    <w:pPr>
      <w:spacing w:before="0" w:after="0"/>
      <w:ind w:left="0"/>
      <w:jc w:val="center"/>
    </w:pPr>
    <w:rPr>
      <w:sz w:val="72"/>
    </w:rPr>
  </w:style>
  <w:style w:type="paragraph" w:customStyle="1" w:styleId="Codigo">
    <w:name w:val="Codigo"/>
    <w:basedOn w:val="Normal"/>
    <w:pPr>
      <w:pBdr>
        <w:top w:val="single" w:sz="4" w:space="4" w:color="808080"/>
        <w:left w:val="single" w:sz="4" w:space="4" w:color="808080"/>
        <w:bottom w:val="single" w:sz="4" w:space="4" w:color="808080"/>
        <w:right w:val="single" w:sz="4" w:space="4" w:color="808080"/>
      </w:pBdr>
      <w:shd w:val="clear" w:color="auto" w:fill="E6E6E6"/>
      <w:spacing w:before="120" w:after="120"/>
      <w:ind w:left="72" w:right="72"/>
    </w:pPr>
    <w:rPr>
      <w:rFonts w:ascii="Courier New" w:hAnsi="Courier New"/>
      <w:lang w:val="es-MX"/>
    </w:rPr>
  </w:style>
  <w:style w:type="paragraph" w:customStyle="1" w:styleId="Tabladeilustraciones1">
    <w:name w:val="Tabla de ilustraciones1"/>
    <w:basedOn w:val="Normal"/>
    <w:next w:val="Normal"/>
  </w:style>
  <w:style w:type="paragraph" w:customStyle="1" w:styleId="Figura">
    <w:name w:val="Figura"/>
    <w:basedOn w:val="Tabladeilustraciones1"/>
    <w:next w:val="DescripcinFigura"/>
    <w:rPr>
      <w:b/>
      <w:sz w:val="16"/>
    </w:rPr>
  </w:style>
  <w:style w:type="paragraph" w:customStyle="1" w:styleId="DescripcinFigura">
    <w:name w:val="Descripción Figura"/>
    <w:basedOn w:val="Normal"/>
    <w:next w:val="Normal"/>
    <w:rPr>
      <w:i/>
      <w:sz w:val="16"/>
    </w:rPr>
  </w:style>
  <w:style w:type="paragraph" w:customStyle="1" w:styleId="Nota">
    <w:name w:val="Nota"/>
    <w:basedOn w:val="Normal"/>
    <w:next w:val="Normal"/>
    <w:pPr>
      <w:pBdr>
        <w:top w:val="single" w:sz="8" w:space="1" w:color="808080"/>
        <w:bottom w:val="single" w:sz="8" w:space="1" w:color="808080"/>
      </w:pBdr>
      <w:spacing w:before="120" w:after="120"/>
    </w:pPr>
    <w:rPr>
      <w:sz w:val="18"/>
    </w:rPr>
  </w:style>
  <w:style w:type="paragraph" w:styleId="Textonotapie">
    <w:name w:val="footnote text"/>
    <w:basedOn w:val="Normal"/>
    <w:semiHidden/>
    <w:rPr>
      <w:szCs w:val="20"/>
    </w:rPr>
  </w:style>
  <w:style w:type="paragraph" w:styleId="Textonotaalfinal">
    <w:name w:val="endnote text"/>
    <w:basedOn w:val="Normal"/>
    <w:semiHidden/>
    <w:rPr>
      <w:szCs w:val="20"/>
    </w:rPr>
  </w:style>
  <w:style w:type="paragraph" w:customStyle="1" w:styleId="CommentText">
    <w:name w:val="Comment Text"/>
    <w:basedOn w:val="Normal"/>
    <w:rPr>
      <w:szCs w:val="20"/>
    </w:rPr>
  </w:style>
  <w:style w:type="paragraph" w:customStyle="1" w:styleId="CommentSubject">
    <w:name w:val="Comment Subject"/>
    <w:basedOn w:val="CommentText"/>
    <w:next w:val="CommentText"/>
    <w:rPr>
      <w:b/>
      <w:bCs/>
    </w:rPr>
  </w:style>
  <w:style w:type="paragraph" w:customStyle="1" w:styleId="Textodeglobo1">
    <w:name w:val="Texto de globo1"/>
    <w:basedOn w:val="Normal"/>
    <w:rPr>
      <w:rFonts w:cs="Tahoma"/>
      <w:sz w:val="16"/>
      <w:szCs w:val="16"/>
    </w:rPr>
  </w:style>
  <w:style w:type="paragraph" w:customStyle="1" w:styleId="Comentarios">
    <w:name w:val="Comentarios"/>
    <w:basedOn w:val="Normal"/>
    <w:rPr>
      <w:i/>
      <w:color w:val="0000FF"/>
      <w:szCs w:val="20"/>
    </w:rPr>
  </w:style>
  <w:style w:type="paragraph" w:customStyle="1" w:styleId="Mapadeldocumento1">
    <w:name w:val="Mapa del documento1"/>
    <w:basedOn w:val="Normal"/>
    <w:pPr>
      <w:shd w:val="clear" w:color="auto" w:fill="000080"/>
    </w:pPr>
    <w:rPr>
      <w:szCs w:val="20"/>
    </w:rPr>
  </w:style>
  <w:style w:type="paragraph" w:customStyle="1" w:styleId="Framecontents">
    <w:name w:val="Frame contents"/>
    <w:basedOn w:val="Textoindependiente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table" w:customStyle="1" w:styleId="Encabezadodetabladecontenido1">
    <w:name w:val="Encabezado de tabla de contenido1"/>
    <w:basedOn w:val="Tablanormal"/>
    <w:uiPriority w:val="71"/>
    <w:qFormat/>
    <w:rsid w:val="00FF44D3"/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Tabla">
    <w:name w:val="Tabla"/>
    <w:basedOn w:val="Tablanormal"/>
    <w:rsid w:val="00690EC6"/>
    <w:pPr>
      <w:spacing w:before="120" w:after="240"/>
    </w:pPr>
    <w:rPr>
      <w:rFonts w:ascii="Tahoma" w:hAnsi="Tahoma"/>
      <w:sz w:val="16"/>
    </w:rPr>
    <w:tblPr>
      <w:tblInd w:w="72" w:type="dxa"/>
      <w:tblBorders>
        <w:top w:val="single" w:sz="8" w:space="0" w:color="5F5F5F"/>
        <w:left w:val="single" w:sz="8" w:space="0" w:color="5F5F5F"/>
        <w:bottom w:val="single" w:sz="8" w:space="0" w:color="5F5F5F"/>
        <w:right w:val="single" w:sz="8" w:space="0" w:color="5F5F5F"/>
        <w:insideH w:val="single" w:sz="6" w:space="0" w:color="5F5F5F"/>
        <w:insideV w:val="single" w:sz="6" w:space="0" w:color="5F5F5F"/>
      </w:tblBorders>
      <w:tblCellMar>
        <w:top w:w="14" w:type="dxa"/>
        <w:left w:w="58" w:type="dxa"/>
        <w:bottom w:w="14" w:type="dxa"/>
        <w:right w:w="58" w:type="dxa"/>
      </w:tblCellMar>
    </w:tblPr>
    <w:tblStylePr w:type="firstRow">
      <w:rPr>
        <w:rFonts w:ascii="MS Gothic" w:hAnsi="MS Gothic"/>
        <w:b/>
        <w:i w:val="0"/>
        <w:color w:val="FFFFFF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595959"/>
      </w:tcPr>
    </w:tblStylePr>
  </w:style>
  <w:style w:type="table" w:customStyle="1" w:styleId="Referenciasutil1">
    <w:name w:val="Referencia sutil1"/>
    <w:basedOn w:val="Tablanormal"/>
    <w:uiPriority w:val="72"/>
    <w:qFormat/>
    <w:rsid w:val="00690EC6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multicolor-nfasis61">
    <w:name w:val="Lista multicolor - Énfasis 61"/>
    <w:basedOn w:val="Tablanormal"/>
    <w:uiPriority w:val="63"/>
    <w:rsid w:val="00690EC6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Bibliografa1">
    <w:name w:val="Bibliografía1"/>
    <w:basedOn w:val="Tablanormal"/>
    <w:uiPriority w:val="61"/>
    <w:rsid w:val="00FC092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Cuadrculaclara-nfasis6">
    <w:name w:val="Light Grid Accent 6"/>
    <w:basedOn w:val="Tablanormal"/>
    <w:uiPriority w:val="63"/>
    <w:rsid w:val="00BB1904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concuadrcula">
    <w:name w:val="Table Grid"/>
    <w:basedOn w:val="Tablanormal"/>
    <w:uiPriority w:val="59"/>
    <w:rsid w:val="00BB1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4">
    <w:name w:val="Colorful Grid Accent 4"/>
    <w:basedOn w:val="Tablanormal"/>
    <w:uiPriority w:val="60"/>
    <w:rsid w:val="00B5662B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styleId="Refdecomentario">
    <w:name w:val="annotation reference"/>
    <w:uiPriority w:val="99"/>
    <w:semiHidden/>
    <w:unhideWhenUsed/>
    <w:rsid w:val="006E40F9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40F9"/>
    <w:rPr>
      <w:sz w:val="24"/>
    </w:rPr>
  </w:style>
  <w:style w:type="character" w:customStyle="1" w:styleId="TextocomentarioCar">
    <w:name w:val="Texto comentario Car"/>
    <w:link w:val="Textocomentario"/>
    <w:uiPriority w:val="99"/>
    <w:semiHidden/>
    <w:rsid w:val="006E40F9"/>
    <w:rPr>
      <w:rFonts w:ascii="Tahoma" w:hAnsi="Tahoma"/>
      <w:noProof/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40F9"/>
    <w:rPr>
      <w:b/>
      <w:bCs/>
      <w:sz w:val="20"/>
      <w:szCs w:val="20"/>
    </w:rPr>
  </w:style>
  <w:style w:type="character" w:customStyle="1" w:styleId="AsuntodelcomentarioCar">
    <w:name w:val="Asunto del comentario Car"/>
    <w:link w:val="Asuntodelcomentario"/>
    <w:uiPriority w:val="99"/>
    <w:semiHidden/>
    <w:rsid w:val="006E40F9"/>
    <w:rPr>
      <w:rFonts w:ascii="Tahoma" w:hAnsi="Tahoma"/>
      <w:b/>
      <w:bCs/>
      <w:noProof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40F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6E40F9"/>
    <w:rPr>
      <w:rFonts w:ascii="Lucida Grande" w:hAnsi="Lucida Grande" w:cs="Lucida Grande"/>
      <w:noProof/>
      <w:sz w:val="18"/>
      <w:szCs w:val="18"/>
    </w:rPr>
  </w:style>
  <w:style w:type="table" w:customStyle="1" w:styleId="Encabezadodetabladecontenido2">
    <w:name w:val="Encabezado de tabla de contenido2"/>
    <w:basedOn w:val="Tablanormal"/>
    <w:uiPriority w:val="62"/>
    <w:qFormat/>
    <w:rsid w:val="00C1303E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Tms Rmn" w:eastAsia="Dotum" w:hAnsi="Tms Rm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Tms Rmn" w:eastAsia="Dotum" w:hAnsi="Tms Rm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Tms Rmn" w:eastAsia="Dotum" w:hAnsi="Tms Rmn" w:cs="Times New Roman"/>
        <w:b/>
        <w:bCs/>
      </w:rPr>
    </w:tblStylePr>
    <w:tblStylePr w:type="lastCol">
      <w:rPr>
        <w:rFonts w:ascii="Tms Rmn" w:eastAsia="Dotum" w:hAnsi="Tms Rm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nfasissutil1">
    <w:name w:val="Énfasis sutil1"/>
    <w:basedOn w:val="Tablanormal"/>
    <w:uiPriority w:val="65"/>
    <w:qFormat/>
    <w:rsid w:val="00C1303E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Tms Rmn" w:eastAsia="Dotum" w:hAnsi="Tms Rmn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character" w:customStyle="1" w:styleId="Ttulo3Car">
    <w:name w:val="Título 3 Car"/>
    <w:link w:val="Ttulo3"/>
    <w:rsid w:val="00D95B79"/>
    <w:rPr>
      <w:rFonts w:ascii="Trebuchet MS" w:hAnsi="Trebuchet MS" w:cs="Arial"/>
      <w:b/>
      <w:bCs/>
      <w:i/>
      <w:sz w:val="26"/>
      <w:szCs w:val="26"/>
      <w:lang w:val="es-ES_tradnl" w:eastAsia="es-ES"/>
    </w:rPr>
  </w:style>
  <w:style w:type="character" w:customStyle="1" w:styleId="Ttulo6Car">
    <w:name w:val="Título 6 Car"/>
    <w:link w:val="Ttulo6"/>
    <w:rsid w:val="00274C8C"/>
    <w:rPr>
      <w:i/>
      <w:sz w:val="22"/>
      <w:lang w:val="es-MX" w:eastAsia="en-US"/>
    </w:rPr>
  </w:style>
  <w:style w:type="character" w:customStyle="1" w:styleId="Ttulo7Car">
    <w:name w:val="Título 7 Car"/>
    <w:link w:val="Ttulo7"/>
    <w:rsid w:val="00274C8C"/>
    <w:rPr>
      <w:lang w:val="es-MX" w:eastAsia="en-US"/>
    </w:rPr>
  </w:style>
  <w:style w:type="character" w:customStyle="1" w:styleId="Ttulo8Car">
    <w:name w:val="Título 8 Car"/>
    <w:link w:val="Ttulo8"/>
    <w:rsid w:val="00274C8C"/>
    <w:rPr>
      <w:i/>
      <w:lang w:val="es-MX" w:eastAsia="en-US"/>
    </w:rPr>
  </w:style>
  <w:style w:type="character" w:customStyle="1" w:styleId="Ttulo9Car">
    <w:name w:val="Título 9 Car"/>
    <w:link w:val="Ttulo9"/>
    <w:rsid w:val="00274C8C"/>
    <w:rPr>
      <w:b/>
      <w:i/>
      <w:sz w:val="18"/>
      <w:lang w:val="es-MX" w:eastAsia="en-US"/>
    </w:rPr>
  </w:style>
  <w:style w:type="character" w:customStyle="1" w:styleId="hps">
    <w:name w:val="hps"/>
    <w:rsid w:val="00F03CEB"/>
  </w:style>
  <w:style w:type="table" w:styleId="Listaoscura-nfasis2">
    <w:name w:val="Dark List Accent 2"/>
    <w:basedOn w:val="Tablanormal"/>
    <w:uiPriority w:val="66"/>
    <w:rsid w:val="00F03CEB"/>
    <w:rPr>
      <w:rFonts w:ascii="Cambria" w:hAnsi="Cambria"/>
      <w:color w:val="000000"/>
      <w:sz w:val="22"/>
      <w:szCs w:val="22"/>
      <w:lang w:val="es-ES" w:eastAsia="es-E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ulticolor-nfasis62">
    <w:name w:val="Lista multicolor - Énfasis 62"/>
    <w:basedOn w:val="Tablanormal"/>
    <w:uiPriority w:val="63"/>
    <w:rsid w:val="003A4E08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275B23"/>
    <w:rPr>
      <w:color w:val="800080"/>
      <w:u w:val="single"/>
    </w:rPr>
  </w:style>
  <w:style w:type="paragraph" w:customStyle="1" w:styleId="xl65">
    <w:name w:val="xl65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E4BC"/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paragraph" w:customStyle="1" w:styleId="xl66">
    <w:name w:val="xl66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paragraph" w:customStyle="1" w:styleId="xl67">
    <w:name w:val="xl67"/>
    <w:basedOn w:val="Normal"/>
    <w:rsid w:val="00275B23"/>
    <w:pPr>
      <w:pBdr>
        <w:top w:val="single" w:sz="4" w:space="0" w:color="auto"/>
        <w:left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paragraph" w:customStyle="1" w:styleId="xl68">
    <w:name w:val="xl68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paragraph" w:customStyle="1" w:styleId="xl69">
    <w:name w:val="xl69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paragraph" w:customStyle="1" w:styleId="xl70">
    <w:name w:val="xl70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uppressAutoHyphens w:val="0"/>
      <w:spacing w:before="100" w:beforeAutospacing="1" w:after="100" w:afterAutospacing="1"/>
      <w:jc w:val="center"/>
    </w:pPr>
    <w:rPr>
      <w:rFonts w:ascii="Times New Roman" w:hAnsi="Times New Roman"/>
      <w:b/>
      <w:bCs/>
      <w:color w:val="FFFFFF"/>
      <w:sz w:val="24"/>
      <w:lang w:val="es-MX" w:eastAsia="es-MX"/>
    </w:rPr>
  </w:style>
  <w:style w:type="paragraph" w:customStyle="1" w:styleId="xl71">
    <w:name w:val="xl71"/>
    <w:basedOn w:val="Normal"/>
    <w:rsid w:val="00275B23"/>
    <w:pPr>
      <w:pBdr>
        <w:bottom w:val="single" w:sz="4" w:space="0" w:color="auto"/>
      </w:pBdr>
      <w:shd w:val="clear" w:color="000000" w:fill="9BBB59"/>
      <w:suppressAutoHyphens w:val="0"/>
      <w:spacing w:before="100" w:beforeAutospacing="1" w:after="100" w:afterAutospacing="1"/>
      <w:jc w:val="center"/>
    </w:pPr>
    <w:rPr>
      <w:rFonts w:ascii="Times New Roman" w:hAnsi="Times New Roman"/>
      <w:b/>
      <w:bCs/>
      <w:color w:val="FFFFFF"/>
      <w:sz w:val="24"/>
      <w:lang w:val="es-MX" w:eastAsia="es-MX"/>
    </w:rPr>
  </w:style>
  <w:style w:type="paragraph" w:customStyle="1" w:styleId="xl72">
    <w:name w:val="xl72"/>
    <w:basedOn w:val="Normal"/>
    <w:rsid w:val="00275B23"/>
    <w:pPr>
      <w:pBdr>
        <w:bottom w:val="single" w:sz="4" w:space="0" w:color="auto"/>
        <w:right w:val="single" w:sz="4" w:space="0" w:color="auto"/>
      </w:pBdr>
      <w:shd w:val="clear" w:color="000000" w:fill="9BBB59"/>
      <w:suppressAutoHyphens w:val="0"/>
      <w:spacing w:before="100" w:beforeAutospacing="1" w:after="100" w:afterAutospacing="1"/>
      <w:jc w:val="center"/>
    </w:pPr>
    <w:rPr>
      <w:rFonts w:ascii="Times New Roman" w:hAnsi="Times New Roman"/>
      <w:b/>
      <w:bCs/>
      <w:color w:val="FFFFFF"/>
      <w:sz w:val="24"/>
      <w:lang w:val="es-MX" w:eastAsia="es-MX"/>
    </w:rPr>
  </w:style>
  <w:style w:type="paragraph" w:customStyle="1" w:styleId="xl73">
    <w:name w:val="xl73"/>
    <w:basedOn w:val="Normal"/>
    <w:rsid w:val="00275B2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9BBB59"/>
      <w:suppressAutoHyphens w:val="0"/>
      <w:spacing w:before="100" w:beforeAutospacing="1" w:after="100" w:afterAutospacing="1"/>
      <w:jc w:val="center"/>
    </w:pPr>
    <w:rPr>
      <w:rFonts w:ascii="Times New Roman" w:hAnsi="Times New Roman"/>
      <w:b/>
      <w:bCs/>
      <w:color w:val="FFFFFF"/>
      <w:sz w:val="24"/>
      <w:lang w:val="es-MX" w:eastAsia="es-MX"/>
    </w:rPr>
  </w:style>
  <w:style w:type="paragraph" w:customStyle="1" w:styleId="xl74">
    <w:name w:val="xl74"/>
    <w:basedOn w:val="Normal"/>
    <w:rsid w:val="00275B2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uppressAutoHyphens w:val="0"/>
      <w:spacing w:before="100" w:beforeAutospacing="1" w:after="100" w:afterAutospacing="1"/>
      <w:jc w:val="center"/>
    </w:pPr>
    <w:rPr>
      <w:rFonts w:ascii="Times New Roman" w:hAnsi="Times New Roman"/>
      <w:b/>
      <w:bCs/>
      <w:color w:val="FFFFFF"/>
      <w:sz w:val="24"/>
      <w:lang w:val="es-MX" w:eastAsia="es-MX"/>
    </w:rPr>
  </w:style>
  <w:style w:type="paragraph" w:customStyle="1" w:styleId="xl75">
    <w:name w:val="xl75"/>
    <w:basedOn w:val="Normal"/>
    <w:rsid w:val="00275B23"/>
    <w:pPr>
      <w:suppressAutoHyphens w:val="0"/>
      <w:spacing w:before="100" w:beforeAutospacing="1" w:after="100" w:afterAutospacing="1"/>
      <w:jc w:val="left"/>
    </w:pPr>
    <w:rPr>
      <w:rFonts w:ascii="Arial" w:hAnsi="Arial" w:cs="Arial"/>
      <w:color w:val="333333"/>
      <w:sz w:val="24"/>
      <w:lang w:val="es-MX" w:eastAsia="es-MX"/>
    </w:rPr>
  </w:style>
  <w:style w:type="paragraph" w:styleId="Prrafodelista">
    <w:name w:val="List Paragraph"/>
    <w:basedOn w:val="Normal"/>
    <w:uiPriority w:val="72"/>
    <w:qFormat/>
    <w:rsid w:val="002D6AB6"/>
    <w:pPr>
      <w:ind w:left="720"/>
      <w:contextualSpacing/>
    </w:pPr>
  </w:style>
  <w:style w:type="character" w:customStyle="1" w:styleId="Fuentedeprrafopredeter2">
    <w:name w:val="Fuente de párrafo predeter.2"/>
    <w:rsid w:val="00FB723F"/>
  </w:style>
  <w:style w:type="paragraph" w:customStyle="1" w:styleId="Textodeglobo2">
    <w:name w:val="Texto de globo2"/>
    <w:basedOn w:val="Normal"/>
    <w:rsid w:val="00FB723F"/>
    <w:rPr>
      <w:rFonts w:cs="Tahoma"/>
      <w:sz w:val="16"/>
      <w:szCs w:val="16"/>
    </w:rPr>
  </w:style>
  <w:style w:type="paragraph" w:customStyle="1" w:styleId="Mapadeldocumento2">
    <w:name w:val="Mapa del documento2"/>
    <w:basedOn w:val="Normal"/>
    <w:rsid w:val="00FB723F"/>
    <w:pPr>
      <w:shd w:val="clear" w:color="auto" w:fill="000080"/>
    </w:pPr>
    <w:rPr>
      <w:szCs w:val="20"/>
    </w:rPr>
  </w:style>
  <w:style w:type="table" w:styleId="Cuadrculamedia1-nfasis6">
    <w:name w:val="Medium Grid 1 Accent 6"/>
    <w:basedOn w:val="Tablanormal"/>
    <w:uiPriority w:val="72"/>
    <w:rsid w:val="00FB723F"/>
    <w:rPr>
      <w:color w:val="000000"/>
      <w:lang w:val="es-ES_tradnl" w:eastAsia="es-E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Listavistosa-nfasis6">
    <w:name w:val="Colorful List Accent 6"/>
    <w:basedOn w:val="Tablanormal"/>
    <w:uiPriority w:val="63"/>
    <w:rsid w:val="00FB723F"/>
    <w:rPr>
      <w:lang w:val="es-ES_tradnl" w:eastAsia="es-E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61"/>
    <w:rsid w:val="00FB723F"/>
    <w:rPr>
      <w:lang w:val="es-ES_tradnl" w:eastAsia="es-E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stavistosa-nfasis4">
    <w:name w:val="Colorful List Accent 4"/>
    <w:basedOn w:val="Tablanormal"/>
    <w:uiPriority w:val="63"/>
    <w:rsid w:val="00FB723F"/>
    <w:rPr>
      <w:lang w:val="es-ES_tradnl" w:eastAsia="es-E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3">
    <w:name w:val="Medium Grid 3 Accent 3"/>
    <w:basedOn w:val="Tablanormal"/>
    <w:uiPriority w:val="60"/>
    <w:rsid w:val="00FB723F"/>
    <w:rPr>
      <w:color w:val="76923C"/>
      <w:lang w:val="es-ES_tradnl" w:eastAsia="es-E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vistoso-nfasis6">
    <w:name w:val="Colorful Shading Accent 6"/>
    <w:basedOn w:val="Tablanormal"/>
    <w:uiPriority w:val="62"/>
    <w:rsid w:val="00FB723F"/>
    <w:rPr>
      <w:lang w:val="es-ES_tradnl" w:eastAsia="es-E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Cambria Math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Cambria Math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Cambria Math" w:hAnsi="Calibri" w:cs="Times New Roman"/>
        <w:b/>
        <w:bCs/>
      </w:rPr>
    </w:tblStylePr>
    <w:tblStylePr w:type="lastCol">
      <w:rPr>
        <w:rFonts w:ascii="Calibri" w:eastAsia="Cambria Math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Listamedia2-nfasis1">
    <w:name w:val="Medium List 2 Accent 1"/>
    <w:basedOn w:val="Tablanormal"/>
    <w:uiPriority w:val="66"/>
    <w:rsid w:val="00FB723F"/>
    <w:rPr>
      <w:rFonts w:ascii="Cambria" w:hAnsi="Cambria"/>
      <w:color w:val="000000"/>
      <w:sz w:val="22"/>
      <w:szCs w:val="22"/>
      <w:lang w:val="es-ES" w:eastAsia="es-E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1Car">
    <w:name w:val="Título 1 Car"/>
    <w:basedOn w:val="Fuentedeprrafopredeter"/>
    <w:link w:val="Ttulo1"/>
    <w:rsid w:val="00D55665"/>
    <w:rPr>
      <w:rFonts w:ascii="Trebuchet MS" w:hAnsi="Trebuchet MS" w:cs="Arial"/>
      <w:b/>
      <w:bCs/>
      <w:kern w:val="1"/>
      <w:sz w:val="40"/>
      <w:szCs w:val="40"/>
      <w:lang w:val="es-ES_tradnl" w:eastAsia="es-ES"/>
    </w:rPr>
  </w:style>
  <w:style w:type="table" w:customStyle="1" w:styleId="TableNormal">
    <w:name w:val="Table Normal"/>
    <w:rsid w:val="00CD641B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bdr w:val="nil"/>
      <w:lang w:val="es-ES_tradnl" w:eastAsia="es-E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CD641B"/>
    <w:pPr>
      <w:pBdr>
        <w:top w:val="nil"/>
        <w:left w:val="nil"/>
        <w:bottom w:val="nil"/>
        <w:right w:val="nil"/>
        <w:between w:val="nil"/>
        <w:bar w:val="nil"/>
      </w:pBdr>
      <w:suppressAutoHyphens/>
      <w:jc w:val="both"/>
    </w:pPr>
    <w:rPr>
      <w:rFonts w:ascii="Tahoma" w:eastAsia="Arial Unicode MS" w:hAnsi="Arial Unicode MS" w:cs="Arial Unicode MS"/>
      <w:color w:val="000000"/>
      <w:u w:color="000000"/>
      <w:bdr w:val="nil"/>
      <w:lang w:val="es-ES_tradnl" w:eastAsia="es-ES"/>
    </w:rPr>
  </w:style>
  <w:style w:type="paragraph" w:customStyle="1" w:styleId="Estilodetabla2">
    <w:name w:val="Estilo de tabla 2"/>
    <w:rsid w:val="00CD64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056608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lang w:val="es-MX" w:eastAsia="es-MX"/>
    </w:rPr>
  </w:style>
  <w:style w:type="character" w:customStyle="1" w:styleId="sc101">
    <w:name w:val="sc101"/>
    <w:basedOn w:val="Fuentedeprrafopredeter"/>
    <w:rsid w:val="008802DC"/>
    <w:rPr>
      <w:rFonts w:ascii="Consolas" w:hAnsi="Consolas" w:hint="default"/>
      <w:b/>
      <w:bCs/>
      <w:color w:val="8000FF"/>
      <w:sz w:val="16"/>
      <w:szCs w:val="16"/>
    </w:rPr>
  </w:style>
  <w:style w:type="character" w:customStyle="1" w:styleId="sc0">
    <w:name w:val="sc0"/>
    <w:basedOn w:val="Fuentedeprrafopredeter"/>
    <w:rsid w:val="008802DC"/>
    <w:rPr>
      <w:rFonts w:ascii="Consolas" w:hAnsi="Consolas" w:hint="default"/>
      <w:color w:val="000000"/>
      <w:sz w:val="16"/>
      <w:szCs w:val="16"/>
    </w:rPr>
  </w:style>
  <w:style w:type="character" w:customStyle="1" w:styleId="sc61">
    <w:name w:val="sc61"/>
    <w:basedOn w:val="Fuentedeprrafopredeter"/>
    <w:rsid w:val="008802DC"/>
    <w:rPr>
      <w:rFonts w:ascii="Consolas" w:hAnsi="Consolas" w:hint="default"/>
      <w:color w:val="8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Dibujo_de_Microsoft_Visio_2003-20101.vsd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264882-B7BC-4E6E-BDFD-23C9B55AB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3798</TotalTime>
  <Pages>28</Pages>
  <Words>6674</Words>
  <Characters>36712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</vt:lpstr>
    </vt:vector>
  </TitlesOfParts>
  <Company>Luffi</Company>
  <LinksUpToDate>false</LinksUpToDate>
  <CharactersWithSpaces>43300</CharactersWithSpaces>
  <SharedDoc>false</SharedDoc>
  <HLinks>
    <vt:vector size="84" baseType="variant">
      <vt:variant>
        <vt:i4>1179729</vt:i4>
      </vt:variant>
      <vt:variant>
        <vt:i4>25409</vt:i4>
      </vt:variant>
      <vt:variant>
        <vt:i4>1034</vt:i4>
      </vt:variant>
      <vt:variant>
        <vt:i4>1</vt:i4>
      </vt:variant>
      <vt:variant>
        <vt:lpwstr>Arquitectura Formiik</vt:lpwstr>
      </vt:variant>
      <vt:variant>
        <vt:lpwstr/>
      </vt:variant>
      <vt:variant>
        <vt:i4>3998537</vt:i4>
      </vt:variant>
      <vt:variant>
        <vt:i4>30750</vt:i4>
      </vt:variant>
      <vt:variant>
        <vt:i4>1038</vt:i4>
      </vt:variant>
      <vt:variant>
        <vt:i4>1</vt:i4>
      </vt:variant>
      <vt:variant>
        <vt:lpwstr>Vista de distribución</vt:lpwstr>
      </vt:variant>
      <vt:variant>
        <vt:lpwstr/>
      </vt:variant>
      <vt:variant>
        <vt:i4>7536733</vt:i4>
      </vt:variant>
      <vt:variant>
        <vt:i4>36633</vt:i4>
      </vt:variant>
      <vt:variant>
        <vt:i4>1040</vt:i4>
      </vt:variant>
      <vt:variant>
        <vt:i4>1</vt:i4>
      </vt:variant>
      <vt:variant>
        <vt:lpwstr>Dibujo1</vt:lpwstr>
      </vt:variant>
      <vt:variant>
        <vt:lpwstr/>
      </vt:variant>
      <vt:variant>
        <vt:i4>4587613</vt:i4>
      </vt:variant>
      <vt:variant>
        <vt:i4>38392</vt:i4>
      </vt:variant>
      <vt:variant>
        <vt:i4>1041</vt:i4>
      </vt:variant>
      <vt:variant>
        <vt:i4>1</vt:i4>
      </vt:variant>
      <vt:variant>
        <vt:lpwstr>Dibujo15</vt:lpwstr>
      </vt:variant>
      <vt:variant>
        <vt:lpwstr/>
      </vt:variant>
      <vt:variant>
        <vt:i4>262198</vt:i4>
      </vt:variant>
      <vt:variant>
        <vt:i4>57144</vt:i4>
      </vt:variant>
      <vt:variant>
        <vt:i4>1025</vt:i4>
      </vt:variant>
      <vt:variant>
        <vt:i4>1</vt:i4>
      </vt:variant>
      <vt:variant>
        <vt:lpwstr>mobiik-banner</vt:lpwstr>
      </vt:variant>
      <vt:variant>
        <vt:lpwstr/>
      </vt:variant>
      <vt:variant>
        <vt:i4>7209757</vt:i4>
      </vt:variant>
      <vt:variant>
        <vt:i4>57147</vt:i4>
      </vt:variant>
      <vt:variant>
        <vt:i4>1026</vt:i4>
      </vt:variant>
      <vt:variant>
        <vt:i4>1</vt:i4>
      </vt:variant>
      <vt:variant>
        <vt:lpwstr>Dirección</vt:lpwstr>
      </vt:variant>
      <vt:variant>
        <vt:lpwstr/>
      </vt:variant>
      <vt:variant>
        <vt:i4>4980829</vt:i4>
      </vt:variant>
      <vt:variant>
        <vt:i4>57152</vt:i4>
      </vt:variant>
      <vt:variant>
        <vt:i4>1027</vt:i4>
      </vt:variant>
      <vt:variant>
        <vt:i4>1</vt:i4>
      </vt:variant>
      <vt:variant>
        <vt:lpwstr>Mobiik Cube Logo</vt:lpwstr>
      </vt:variant>
      <vt:variant>
        <vt:lpwstr/>
      </vt:variant>
      <vt:variant>
        <vt:i4>7209757</vt:i4>
      </vt:variant>
      <vt:variant>
        <vt:i4>57158</vt:i4>
      </vt:variant>
      <vt:variant>
        <vt:i4>1028</vt:i4>
      </vt:variant>
      <vt:variant>
        <vt:i4>1</vt:i4>
      </vt:variant>
      <vt:variant>
        <vt:lpwstr>Dirección</vt:lpwstr>
      </vt:variant>
      <vt:variant>
        <vt:lpwstr/>
      </vt:variant>
      <vt:variant>
        <vt:i4>4980829</vt:i4>
      </vt:variant>
      <vt:variant>
        <vt:i4>57167</vt:i4>
      </vt:variant>
      <vt:variant>
        <vt:i4>1029</vt:i4>
      </vt:variant>
      <vt:variant>
        <vt:i4>1</vt:i4>
      </vt:variant>
      <vt:variant>
        <vt:lpwstr>Mobiik Cube Logo</vt:lpwstr>
      </vt:variant>
      <vt:variant>
        <vt:lpwstr/>
      </vt:variant>
      <vt:variant>
        <vt:i4>4980829</vt:i4>
      </vt:variant>
      <vt:variant>
        <vt:i4>57175</vt:i4>
      </vt:variant>
      <vt:variant>
        <vt:i4>1030</vt:i4>
      </vt:variant>
      <vt:variant>
        <vt:i4>1</vt:i4>
      </vt:variant>
      <vt:variant>
        <vt:lpwstr>Mobiik Cube Logo</vt:lpwstr>
      </vt:variant>
      <vt:variant>
        <vt:lpwstr/>
      </vt:variant>
      <vt:variant>
        <vt:i4>7209757</vt:i4>
      </vt:variant>
      <vt:variant>
        <vt:i4>57189</vt:i4>
      </vt:variant>
      <vt:variant>
        <vt:i4>1031</vt:i4>
      </vt:variant>
      <vt:variant>
        <vt:i4>1</vt:i4>
      </vt:variant>
      <vt:variant>
        <vt:lpwstr>Dirección</vt:lpwstr>
      </vt:variant>
      <vt:variant>
        <vt:lpwstr/>
      </vt:variant>
      <vt:variant>
        <vt:i4>7536686</vt:i4>
      </vt:variant>
      <vt:variant>
        <vt:i4>-1</vt:i4>
      </vt:variant>
      <vt:variant>
        <vt:i4>1093</vt:i4>
      </vt:variant>
      <vt:variant>
        <vt:i4>1</vt:i4>
      </vt:variant>
      <vt:variant>
        <vt:lpwstr>Modelo Formiik</vt:lpwstr>
      </vt:variant>
      <vt:variant>
        <vt:lpwstr/>
      </vt:variant>
      <vt:variant>
        <vt:i4>7536686</vt:i4>
      </vt:variant>
      <vt:variant>
        <vt:i4>-1</vt:i4>
      </vt:variant>
      <vt:variant>
        <vt:i4>1094</vt:i4>
      </vt:variant>
      <vt:variant>
        <vt:i4>1</vt:i4>
      </vt:variant>
      <vt:variant>
        <vt:lpwstr>Modelo Formiik</vt:lpwstr>
      </vt:variant>
      <vt:variant>
        <vt:lpwstr/>
      </vt:variant>
      <vt:variant>
        <vt:i4>119</vt:i4>
      </vt:variant>
      <vt:variant>
        <vt:i4>-1</vt:i4>
      </vt:variant>
      <vt:variant>
        <vt:i4>1095</vt:i4>
      </vt:variant>
      <vt:variant>
        <vt:i4>1</vt:i4>
      </vt:variant>
      <vt:variant>
        <vt:lpwstr>Captura de pantalla 2012-03-23 a la(s) 11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>SENTRA.NET Operador</dc:subject>
  <dc:creator>Sergio Acosta</dc:creator>
  <cp:keywords>Diseño, Plantilla, Arquitectura, Vistas</cp:keywords>
  <cp:lastModifiedBy>Pablo Monroy</cp:lastModifiedBy>
  <cp:revision>38</cp:revision>
  <cp:lastPrinted>2016-11-28T17:00:00Z</cp:lastPrinted>
  <dcterms:created xsi:type="dcterms:W3CDTF">2015-06-02T18:51:00Z</dcterms:created>
  <dcterms:modified xsi:type="dcterms:W3CDTF">2017-05-28T15:08:00Z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mpresa">
    <vt:lpwstr>Bursatec</vt:lpwstr>
  </property>
  <property fmtid="{D5CDD505-2E9C-101B-9397-08002B2CF9AE}" pid="3" name="Project">
    <vt:lpwstr>SENTRA.NET Operador</vt:lpwstr>
  </property>
  <property fmtid="{D5CDD505-2E9C-101B-9397-08002B2CF9AE}" pid="4" name="TipoDocumento">
    <vt:lpwstr>Error! Unknown document property name.</vt:lpwstr>
  </property>
  <property fmtid="{D5CDD505-2E9C-101B-9397-08002B2CF9AE}" pid="5" name="Version">
    <vt:lpwstr>1.0</vt:lpwstr>
  </property>
</Properties>
</file>